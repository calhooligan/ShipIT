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14CAEC" w14:textId="77777777" w:rsidR="003942EA" w:rsidRPr="003274E3" w:rsidRDefault="003942EA" w:rsidP="003942EA">
      <w:pPr>
        <w:jc w:val="center"/>
        <w:rPr>
          <w:b/>
        </w:rPr>
      </w:pPr>
      <w:bookmarkStart w:id="0" w:name="_Toc473571281"/>
      <w:r w:rsidRPr="003274E3">
        <w:rPr>
          <w:noProof/>
        </w:rPr>
        <w:drawing>
          <wp:inline distT="0" distB="0" distL="0" distR="0" wp14:anchorId="03184D04" wp14:editId="564F52D1">
            <wp:extent cx="3206115" cy="1056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2" r="9086" b="20623"/>
                    <a:stretch/>
                  </pic:blipFill>
                  <pic:spPr bwMode="auto">
                    <a:xfrm>
                      <a:off x="0" y="0"/>
                      <a:ext cx="3206338" cy="105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9AB1B" w14:textId="77777777" w:rsidR="003942EA" w:rsidRPr="003274E3" w:rsidRDefault="003942EA" w:rsidP="003942EA">
      <w:pPr>
        <w:jc w:val="center"/>
        <w:rPr>
          <w:b/>
        </w:rPr>
      </w:pPr>
    </w:p>
    <w:p w14:paraId="34E60FE3" w14:textId="42A9A88E" w:rsidR="003942EA" w:rsidRPr="003274E3" w:rsidRDefault="003942EA" w:rsidP="003942EA">
      <w:pPr>
        <w:jc w:val="center"/>
      </w:pPr>
      <w:proofErr w:type="spellStart"/>
      <w:r w:rsidRPr="003274E3">
        <w:rPr>
          <w:b/>
        </w:rPr>
        <w:t>ShipIT</w:t>
      </w:r>
      <w:proofErr w:type="spellEnd"/>
      <w:r w:rsidRPr="003274E3">
        <w:rPr>
          <w:b/>
        </w:rPr>
        <w:t>, An Interoffice Shipping Application</w:t>
      </w:r>
      <w:r w:rsidRPr="003274E3">
        <w:rPr>
          <w:b/>
        </w:rPr>
        <w:br/>
      </w:r>
      <w:r w:rsidRPr="003274E3">
        <w:t>CS633 Software Quality, Testing and Security Management</w:t>
      </w:r>
      <w:r w:rsidRPr="003274E3">
        <w:br/>
      </w:r>
      <w:r>
        <w:rPr>
          <w:b/>
        </w:rPr>
        <w:t>Test Cases</w:t>
      </w:r>
      <w:r w:rsidRPr="00B26FE9">
        <w:rPr>
          <w:b/>
        </w:rPr>
        <w:t xml:space="preserve">—Version </w:t>
      </w:r>
      <w:r w:rsidR="001D0F41">
        <w:rPr>
          <w:b/>
        </w:rPr>
        <w:t>1</w:t>
      </w:r>
      <w:r w:rsidR="00096F97">
        <w:rPr>
          <w:b/>
        </w:rPr>
        <w:t>.</w:t>
      </w:r>
      <w:r w:rsidR="001D0F41">
        <w:rPr>
          <w:b/>
        </w:rPr>
        <w:t>0</w:t>
      </w:r>
      <w:r>
        <w:br/>
      </w:r>
      <w:r w:rsidRPr="003274E3">
        <w:rPr>
          <w:u w:val="single"/>
        </w:rPr>
        <w:t>Group #6</w:t>
      </w:r>
      <w:r w:rsidRPr="003274E3">
        <w:br/>
        <w:t>Brian Calhoun</w:t>
      </w:r>
      <w:r w:rsidRPr="003274E3">
        <w:br/>
        <w:t>Alicia Gallagher</w:t>
      </w:r>
      <w:r w:rsidRPr="003274E3">
        <w:br/>
        <w:t>Steven Hoffman</w:t>
      </w:r>
      <w:r w:rsidRPr="003274E3">
        <w:br/>
      </w:r>
      <w:proofErr w:type="spellStart"/>
      <w:r w:rsidRPr="003274E3">
        <w:t>Eunjou</w:t>
      </w:r>
      <w:proofErr w:type="spellEnd"/>
      <w:r w:rsidRPr="003274E3">
        <w:t xml:space="preserve"> Kim</w:t>
      </w:r>
      <w:r w:rsidRPr="003274E3">
        <w:br/>
        <w:t>Carolina Torres</w:t>
      </w:r>
      <w:r w:rsidRPr="003274E3">
        <w:br/>
      </w:r>
      <w:r w:rsidR="007F62DB">
        <w:t xml:space="preserve">February </w:t>
      </w:r>
      <w:r w:rsidR="00AE0263">
        <w:t>26</w:t>
      </w:r>
      <w:bookmarkStart w:id="1" w:name="_GoBack"/>
      <w:bookmarkEnd w:id="1"/>
      <w:r w:rsidRPr="003274E3">
        <w:t>, 2017</w:t>
      </w:r>
    </w:p>
    <w:p w14:paraId="78FC52A6" w14:textId="77777777" w:rsidR="003942EA" w:rsidRPr="003274E3" w:rsidRDefault="003942EA" w:rsidP="003942EA">
      <w:pPr>
        <w:jc w:val="center"/>
      </w:pPr>
    </w:p>
    <w:p w14:paraId="02FBACAF" w14:textId="77777777" w:rsidR="003942EA" w:rsidRPr="003274E3" w:rsidRDefault="003942EA" w:rsidP="003942EA">
      <w:pPr>
        <w:jc w:val="center"/>
      </w:pPr>
      <w:r w:rsidRPr="003274E3">
        <w:rPr>
          <w:noProof/>
        </w:rPr>
        <w:drawing>
          <wp:inline distT="0" distB="0" distL="0" distR="0" wp14:anchorId="3C28F6E4" wp14:editId="0A9466F1">
            <wp:extent cx="2084832" cy="16276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832" cy="162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C6B27" w14:textId="77777777" w:rsidR="003942EA" w:rsidRPr="003274E3" w:rsidRDefault="003942EA" w:rsidP="003942EA">
      <w:pPr>
        <w:pStyle w:val="Normal1"/>
      </w:pPr>
    </w:p>
    <w:p w14:paraId="394765C7" w14:textId="77777777" w:rsidR="003942EA" w:rsidRPr="003274E3" w:rsidRDefault="003942EA" w:rsidP="003942EA">
      <w:pPr>
        <w:pStyle w:val="Normal1"/>
        <w:sectPr w:rsidR="003942EA" w:rsidRPr="003274E3" w:rsidSect="00B7453A">
          <w:headerReference w:type="default" r:id="rId10"/>
          <w:footerReference w:type="default" r:id="rId11"/>
          <w:pgSz w:w="12240" w:h="15840" w:code="1"/>
          <w:pgMar w:top="1440" w:right="1440" w:bottom="1440" w:left="1440" w:header="720" w:footer="720" w:gutter="0"/>
          <w:pgNumType w:start="0"/>
          <w:cols w:space="720"/>
          <w:vAlign w:val="center"/>
          <w:titlePg/>
          <w:docGrid w:linePitch="360"/>
        </w:sectPr>
      </w:pPr>
    </w:p>
    <w:p w14:paraId="425AE00F" w14:textId="3F343F6C" w:rsidR="00F0104B" w:rsidRDefault="00BB02C1" w:rsidP="00BB02C1">
      <w:pPr>
        <w:pStyle w:val="Heading2"/>
        <w:numPr>
          <w:ilvl w:val="0"/>
          <w:numId w:val="0"/>
        </w:numPr>
        <w:rPr>
          <w:szCs w:val="22"/>
        </w:rPr>
      </w:pPr>
      <w:r w:rsidRPr="00BB02C1">
        <w:rPr>
          <w:iCs/>
          <w:szCs w:val="22"/>
        </w:rPr>
        <w:lastRenderedPageBreak/>
        <w:t xml:space="preserve">E. </w:t>
      </w:r>
      <w:bookmarkStart w:id="2" w:name="_Toc474046414"/>
      <w:r w:rsidRPr="00BB02C1">
        <w:rPr>
          <w:szCs w:val="22"/>
        </w:rPr>
        <w:t>Test Cases</w:t>
      </w:r>
      <w:bookmarkEnd w:id="2"/>
    </w:p>
    <w:p w14:paraId="2483C81A" w14:textId="77777777" w:rsidR="008007F7" w:rsidRDefault="008007F7" w:rsidP="008007F7">
      <w:pPr>
        <w:pStyle w:val="Normal2"/>
      </w:pPr>
      <w:r>
        <w:t>The following is a summary of the execution of the following 6 test cases.</w:t>
      </w:r>
    </w:p>
    <w:p w14:paraId="6EA055C0" w14:textId="77777777" w:rsidR="008007F7" w:rsidRDefault="008007F7" w:rsidP="008007F7">
      <w:pPr>
        <w:pStyle w:val="Bullet2"/>
      </w:pPr>
      <w:r>
        <w:t>3 of the 6 test cases could not be run because functionality had not been completed.</w:t>
      </w:r>
    </w:p>
    <w:p w14:paraId="18068B75" w14:textId="77777777" w:rsidR="008007F7" w:rsidRDefault="008007F7" w:rsidP="008007F7">
      <w:pPr>
        <w:pStyle w:val="Bullet2"/>
      </w:pPr>
      <w:r>
        <w:t>Of the 3 test cases that were run, two of them passed and one failed.</w:t>
      </w:r>
    </w:p>
    <w:p w14:paraId="5271EA20" w14:textId="579420F9" w:rsidR="008007F7" w:rsidRPr="008007F7" w:rsidRDefault="008007F7" w:rsidP="008007F7">
      <w:pPr>
        <w:pStyle w:val="Bullet2"/>
      </w:pPr>
      <w:r>
        <w:t>Three separate deviations were recorded during testing.  See the following section for more information.</w:t>
      </w:r>
    </w:p>
    <w:tbl>
      <w:tblPr>
        <w:tblW w:w="944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555"/>
        <w:gridCol w:w="1337"/>
        <w:gridCol w:w="1356"/>
        <w:gridCol w:w="5197"/>
      </w:tblGrid>
      <w:tr w:rsidR="00096F97" w:rsidRPr="008E1A96" w14:paraId="457A8302" w14:textId="77777777" w:rsidTr="001430D7">
        <w:trPr>
          <w:trHeight w:val="20"/>
          <w:jc w:val="center"/>
        </w:trPr>
        <w:tc>
          <w:tcPr>
            <w:tcW w:w="944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000000" w:themeFill="text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FE9A83" w14:textId="77777777" w:rsidR="00096F97" w:rsidRPr="008763A1" w:rsidRDefault="00096F97" w:rsidP="001430D7">
            <w:pPr>
              <w:pStyle w:val="Normal1"/>
              <w:spacing w:after="0"/>
              <w:jc w:val="center"/>
              <w:rPr>
                <w:b/>
                <w:color w:val="FFFFFF" w:themeColor="background1"/>
              </w:rPr>
            </w:pPr>
            <w:r w:rsidRPr="008763A1">
              <w:rPr>
                <w:b/>
                <w:color w:val="FFFFFF" w:themeColor="background1"/>
              </w:rPr>
              <w:t>General Information</w:t>
            </w:r>
          </w:p>
        </w:tc>
      </w:tr>
      <w:tr w:rsidR="00096F97" w:rsidRPr="00CA59D7" w14:paraId="66938925" w14:textId="77777777" w:rsidTr="001430D7">
        <w:trPr>
          <w:trHeight w:val="189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0C164" w14:textId="77777777" w:rsidR="00096F97" w:rsidRPr="008763A1" w:rsidRDefault="00096F97" w:rsidP="001430D7">
            <w:pPr>
              <w:contextualSpacing/>
              <w:rPr>
                <w:rFonts w:cstheme="minorHAnsi"/>
                <w:sz w:val="18"/>
                <w:szCs w:val="20"/>
              </w:rPr>
            </w:pPr>
            <w:r w:rsidRPr="008763A1">
              <w:rPr>
                <w:rFonts w:cstheme="minorHAnsi"/>
                <w:sz w:val="18"/>
                <w:szCs w:val="20"/>
              </w:rPr>
              <w:t>Test Type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07CEC1" w14:textId="77777777" w:rsidR="00096F97" w:rsidRPr="008763A1" w:rsidRDefault="00096F97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5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Functionality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Positive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Negative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Performance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Regression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Overload</w:t>
            </w:r>
          </w:p>
        </w:tc>
      </w:tr>
      <w:tr w:rsidR="00096F97" w:rsidRPr="00CA59D7" w14:paraId="321EEC61" w14:textId="77777777" w:rsidTr="001430D7">
        <w:trPr>
          <w:trHeight w:val="357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131C6" w14:textId="77777777" w:rsidR="00096F97" w:rsidRPr="008763A1" w:rsidRDefault="00096F97" w:rsidP="001430D7">
            <w:pPr>
              <w:contextualSpacing/>
              <w:rPr>
                <w:rFonts w:cstheme="minorHAnsi"/>
                <w:sz w:val="20"/>
                <w:szCs w:val="20"/>
              </w:rPr>
            </w:pPr>
            <w:r w:rsidRPr="008763A1">
              <w:rPr>
                <w:rFonts w:cstheme="minorHAnsi"/>
                <w:sz w:val="18"/>
                <w:szCs w:val="20"/>
              </w:rPr>
              <w:t>Test Number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F50E5" w14:textId="77777777" w:rsidR="00096F97" w:rsidRPr="00B429CB" w:rsidRDefault="00096F97" w:rsidP="001430D7">
            <w:pPr>
              <w:contextualSpacing/>
              <w:rPr>
                <w:rFonts w:cstheme="minorHAnsi"/>
                <w:sz w:val="20"/>
                <w:szCs w:val="20"/>
              </w:rPr>
            </w:pPr>
            <w:r w:rsidRPr="00B429CB">
              <w:rPr>
                <w:rStyle w:val="None"/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2F4478" w14:textId="77777777" w:rsidR="00096F97" w:rsidRPr="00B429CB" w:rsidRDefault="00096F97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B429CB">
              <w:rPr>
                <w:rFonts w:asciiTheme="minorHAnsi" w:hAnsiTheme="minorHAnsi" w:cstheme="minorHAnsi"/>
                <w:sz w:val="20"/>
                <w:szCs w:val="20"/>
              </w:rPr>
              <w:t xml:space="preserve">Test Date </w:t>
            </w:r>
          </w:p>
        </w:tc>
        <w:tc>
          <w:tcPr>
            <w:tcW w:w="5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A349" w14:textId="62516121" w:rsidR="00096F97" w:rsidRPr="00B429CB" w:rsidRDefault="001D0F41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  <w:lang w:eastAsia="ko-KR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2</w:t>
            </w:r>
            <w:r w:rsidR="00096F97" w:rsidRPr="00B429CB">
              <w:rPr>
                <w:rFonts w:asciiTheme="minorHAnsi" w:hAnsiTheme="minorHAnsi" w:cstheme="minorHAnsi"/>
                <w:sz w:val="20"/>
                <w:szCs w:val="20"/>
              </w:rPr>
              <w:t>/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24</w:t>
            </w:r>
            <w:r w:rsidR="00096F97" w:rsidRPr="00B429CB">
              <w:rPr>
                <w:rFonts w:asciiTheme="minorHAnsi" w:hAnsiTheme="minorHAnsi" w:cstheme="minorHAnsi"/>
                <w:sz w:val="20"/>
                <w:szCs w:val="20"/>
              </w:rPr>
              <w:t>/</w:t>
            </w:r>
            <w:r w:rsidR="00096F97">
              <w:rPr>
                <w:rFonts w:asciiTheme="minorHAnsi" w:hAnsiTheme="minorHAnsi" w:cstheme="minorHAnsi"/>
                <w:sz w:val="20"/>
                <w:szCs w:val="20"/>
                <w:lang w:eastAsia="ko-KR"/>
              </w:rPr>
              <w:t>2017</w:t>
            </w:r>
          </w:p>
        </w:tc>
      </w:tr>
      <w:tr w:rsidR="00096F97" w:rsidRPr="00CA59D7" w14:paraId="5D34699F" w14:textId="77777777" w:rsidTr="001430D7">
        <w:trPr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F1C4E" w14:textId="77777777" w:rsidR="00096F97" w:rsidRPr="008763A1" w:rsidRDefault="00096F97" w:rsidP="001430D7">
            <w:pPr>
              <w:contextualSpacing/>
              <w:rPr>
                <w:rFonts w:cstheme="minorHAnsi"/>
                <w:sz w:val="20"/>
                <w:szCs w:val="20"/>
              </w:rPr>
            </w:pPr>
            <w:r w:rsidRPr="008763A1">
              <w:rPr>
                <w:rStyle w:val="None"/>
                <w:rFonts w:cstheme="minorHAnsi"/>
                <w:sz w:val="20"/>
                <w:szCs w:val="20"/>
              </w:rPr>
              <w:t xml:space="preserve">Test Case </w:t>
            </w:r>
            <w:r w:rsidRPr="008763A1">
              <w:rPr>
                <w:rStyle w:val="None"/>
                <w:rFonts w:cstheme="minorHAnsi"/>
                <w:sz w:val="20"/>
                <w:szCs w:val="20"/>
              </w:rPr>
              <w:br/>
              <w:t>Description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DB8B9" w14:textId="77777777" w:rsidR="00096F97" w:rsidRPr="00B429CB" w:rsidRDefault="00096F97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B429CB">
              <w:rPr>
                <w:rFonts w:asciiTheme="minorHAnsi" w:hAnsiTheme="minorHAnsi" w:cs="Verdana"/>
                <w:sz w:val="20"/>
                <w:szCs w:val="20"/>
              </w:rPr>
              <w:t>Verify that a</w:t>
            </w:r>
            <w:r>
              <w:rPr>
                <w:rFonts w:asciiTheme="minorHAnsi" w:hAnsiTheme="minorHAnsi" w:cs="Verdana"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Theme="minorHAnsi" w:hAnsiTheme="minorHAnsi" w:cs="Verdana"/>
                <w:sz w:val="20"/>
                <w:szCs w:val="20"/>
                <w:lang w:eastAsia="ko-KR"/>
              </w:rPr>
              <w:t>shipper&amp;receiver</w:t>
            </w:r>
            <w:proofErr w:type="spellEnd"/>
            <w:r w:rsidRPr="00B429CB">
              <w:rPr>
                <w:rFonts w:asciiTheme="minorHAnsi" w:hAnsiTheme="minorHAnsi" w:cs="Verdana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="Verdana"/>
                <w:sz w:val="20"/>
                <w:szCs w:val="20"/>
              </w:rPr>
              <w:t xml:space="preserve">user </w:t>
            </w:r>
            <w:r w:rsidRPr="0027515D">
              <w:rPr>
                <w:rFonts w:asciiTheme="minorHAnsi" w:hAnsiTheme="minorHAnsi" w:cs="Verdana"/>
                <w:sz w:val="20"/>
                <w:szCs w:val="20"/>
              </w:rPr>
              <w:t xml:space="preserve">can create a shipment of </w:t>
            </w:r>
            <w:r w:rsidRPr="0027515D">
              <w:rPr>
                <w:rFonts w:asciiTheme="minorHAnsi" w:hAnsiTheme="minorHAnsi"/>
                <w:sz w:val="20"/>
                <w:szCs w:val="20"/>
              </w:rPr>
              <w:t>one or more packages for pickup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. </w:t>
            </w:r>
            <w:r>
              <w:rPr>
                <w:rFonts w:asciiTheme="minorHAnsi" w:hAnsiTheme="minorHAnsi"/>
                <w:sz w:val="20"/>
                <w:szCs w:val="20"/>
              </w:rPr>
              <w:br/>
              <w:t>R</w:t>
            </w:r>
            <w:r w:rsidRPr="00B429CB">
              <w:rPr>
                <w:rFonts w:asciiTheme="minorHAnsi" w:hAnsiTheme="minorHAnsi" w:cs="Verdana"/>
                <w:sz w:val="20"/>
                <w:szCs w:val="20"/>
              </w:rPr>
              <w:t>elevant data is mapped and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the user has access to the created shipment data.</w:t>
            </w:r>
          </w:p>
        </w:tc>
      </w:tr>
      <w:tr w:rsidR="00096F97" w:rsidRPr="00CA59D7" w14:paraId="280EBEFC" w14:textId="77777777" w:rsidTr="001430D7">
        <w:trPr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C4DF7D" w14:textId="77777777" w:rsidR="00096F97" w:rsidRPr="00B429CB" w:rsidRDefault="00096F97" w:rsidP="001430D7">
            <w:pPr>
              <w:contextualSpacing/>
              <w:rPr>
                <w:rFonts w:cstheme="minorHAnsi"/>
                <w:sz w:val="20"/>
                <w:szCs w:val="20"/>
              </w:rPr>
            </w:pPr>
            <w:r w:rsidRPr="00B429CB">
              <w:rPr>
                <w:rStyle w:val="None"/>
                <w:rFonts w:cstheme="minorHAnsi"/>
                <w:sz w:val="20"/>
                <w:szCs w:val="20"/>
              </w:rPr>
              <w:t>Results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BE9960" w14:textId="2FC2889B" w:rsidR="00096F97" w:rsidRPr="00B429CB" w:rsidRDefault="001D0F41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53"/>
            </w:r>
            <w:r w:rsidR="00096F97"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Pass     </w:t>
            </w:r>
            <w:r w:rsidR="00096F97"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="00096F97"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Fail     </w:t>
            </w:r>
          </w:p>
        </w:tc>
      </w:tr>
      <w:tr w:rsidR="00096F97" w:rsidRPr="00CA59D7" w14:paraId="1410E7E5" w14:textId="77777777" w:rsidTr="001430D7">
        <w:trPr>
          <w:jc w:val="center"/>
        </w:trPr>
        <w:tc>
          <w:tcPr>
            <w:tcW w:w="9445" w:type="dxa"/>
            <w:gridSpan w:val="4"/>
            <w:tcBorders>
              <w:top w:val="single" w:sz="4" w:space="0" w:color="000000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18B7C" w14:textId="77777777" w:rsidR="00096F97" w:rsidRPr="008763A1" w:rsidRDefault="00096F97" w:rsidP="001430D7">
            <w:pPr>
              <w:pStyle w:val="BodyA"/>
              <w:tabs>
                <w:tab w:val="center" w:pos="4642"/>
                <w:tab w:val="left" w:pos="5940"/>
              </w:tabs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ab/>
            </w:r>
            <w:r w:rsidRPr="008763A1"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>Introduction</w:t>
            </w:r>
            <w:r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ab/>
            </w:r>
          </w:p>
        </w:tc>
      </w:tr>
      <w:tr w:rsidR="00096F97" w:rsidRPr="00CA59D7" w14:paraId="35798C81" w14:textId="77777777" w:rsidTr="001430D7">
        <w:trPr>
          <w:trHeight w:val="20"/>
          <w:jc w:val="center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CF97B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Requirement(s) to be tested</w:t>
            </w:r>
          </w:p>
        </w:tc>
        <w:tc>
          <w:tcPr>
            <w:tcW w:w="7890" w:type="dxa"/>
            <w:gridSpan w:val="3"/>
            <w:tcBorders>
              <w:top w:val="single" w:sz="4" w:space="0" w:color="000000" w:themeColor="text1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BD3DB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All relevant data is successfully captured by the </w:t>
            </w:r>
            <w:r>
              <w:rPr>
                <w:rFonts w:cs="Verdana"/>
                <w:sz w:val="20"/>
                <w:szCs w:val="20"/>
              </w:rPr>
              <w:t xml:space="preserve">shipment </w:t>
            </w:r>
            <w:r w:rsidRPr="00F13B2D">
              <w:rPr>
                <w:rFonts w:cs="Verdana"/>
                <w:sz w:val="20"/>
                <w:szCs w:val="20"/>
              </w:rPr>
              <w:t>system and correctly transferred between the different screens of the application.</w:t>
            </w:r>
          </w:p>
          <w:p w14:paraId="229B28D1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>Related to requirement number 1</w:t>
            </w:r>
            <w:r>
              <w:rPr>
                <w:rFonts w:cs="Verdana"/>
                <w:sz w:val="20"/>
                <w:szCs w:val="20"/>
              </w:rPr>
              <w:t>.</w:t>
            </w:r>
          </w:p>
        </w:tc>
      </w:tr>
      <w:tr w:rsidR="00096F97" w:rsidRPr="00CA59D7" w14:paraId="1056B42F" w14:textId="77777777" w:rsidTr="001430D7">
        <w:trPr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0FFBA5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Set Up and Constrains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35A70E" w14:textId="77777777" w:rsidR="00096F97" w:rsidRPr="00F13B2D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F13B2D">
              <w:rPr>
                <w:rFonts w:asciiTheme="minorHAnsi" w:hAnsiTheme="minorHAnsi" w:cs="Verdana"/>
                <w:sz w:val="20"/>
                <w:szCs w:val="20"/>
              </w:rPr>
              <w:t xml:space="preserve">To complete this test, the user must be setup and have access to the </w:t>
            </w:r>
            <w:r>
              <w:rPr>
                <w:rFonts w:asciiTheme="minorHAnsi" w:hAnsiTheme="minorHAnsi" w:cs="Verdana"/>
                <w:sz w:val="20"/>
                <w:szCs w:val="20"/>
              </w:rPr>
              <w:t>shipment</w:t>
            </w:r>
            <w:r w:rsidRPr="00F13B2D">
              <w:rPr>
                <w:rFonts w:asciiTheme="minorHAnsi" w:hAnsiTheme="minorHAnsi" w:cs="Verdana"/>
                <w:sz w:val="20"/>
                <w:szCs w:val="20"/>
              </w:rPr>
              <w:t xml:space="preserve"> system. The proper permissions must be in place so that they can </w:t>
            </w:r>
            <w:r>
              <w:rPr>
                <w:rFonts w:asciiTheme="minorHAnsi" w:hAnsiTheme="minorHAnsi" w:cs="Verdana"/>
                <w:sz w:val="20"/>
                <w:szCs w:val="20"/>
              </w:rPr>
              <w:t>create a shipment</w:t>
            </w:r>
            <w:r w:rsidRPr="00F13B2D">
              <w:rPr>
                <w:rFonts w:asciiTheme="minorHAnsi" w:hAnsiTheme="minorHAnsi" w:cs="Verdana"/>
                <w:sz w:val="20"/>
                <w:szCs w:val="20"/>
              </w:rPr>
              <w:t>.</w:t>
            </w:r>
          </w:p>
        </w:tc>
      </w:tr>
      <w:tr w:rsidR="00096F97" w:rsidRPr="00CA59D7" w14:paraId="00F25E7D" w14:textId="77777777" w:rsidTr="001430D7">
        <w:trPr>
          <w:trHeight w:val="324"/>
          <w:jc w:val="center"/>
        </w:trPr>
        <w:tc>
          <w:tcPr>
            <w:tcW w:w="944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B185C" w14:textId="77777777" w:rsidR="00096F97" w:rsidRPr="008763A1" w:rsidRDefault="00096F97" w:rsidP="001430D7">
            <w:pPr>
              <w:pStyle w:val="BodyA"/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>Test</w:t>
            </w:r>
          </w:p>
        </w:tc>
      </w:tr>
      <w:tr w:rsidR="00096F97" w:rsidRPr="00CA59D7" w14:paraId="6033212A" w14:textId="77777777" w:rsidTr="001430D7">
        <w:trPr>
          <w:trHeight w:val="423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1F8573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Input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4F74C7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The user will need to enter entries for the following fields while completing the test on the </w:t>
            </w:r>
            <w:r>
              <w:rPr>
                <w:rFonts w:cs="Verdana"/>
                <w:sz w:val="20"/>
                <w:szCs w:val="20"/>
              </w:rPr>
              <w:t>create shipment</w:t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t>screen</w:t>
            </w:r>
            <w:r w:rsidRPr="00F13B2D">
              <w:rPr>
                <w:rFonts w:cs="Verdana"/>
                <w:sz w:val="20"/>
                <w:szCs w:val="20"/>
              </w:rPr>
              <w:t xml:space="preserve"> of the application.</w:t>
            </w:r>
          </w:p>
          <w:p w14:paraId="1C3FE02B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</w:p>
          <w:p w14:paraId="59879E6C" w14:textId="77777777" w:rsidR="00096F97" w:rsidRPr="00EF2A6C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b/>
                <w:sz w:val="20"/>
                <w:szCs w:val="20"/>
                <w:lang w:eastAsia="ko-KR"/>
              </w:rPr>
            </w:pPr>
            <w:r w:rsidRPr="00EF2A6C">
              <w:rPr>
                <w:rFonts w:cs="Verdana"/>
                <w:b/>
                <w:sz w:val="20"/>
                <w:szCs w:val="20"/>
                <w:lang w:eastAsia="ko-KR"/>
              </w:rPr>
              <w:t>User Input :</w:t>
            </w:r>
          </w:p>
          <w:p w14:paraId="42D5760B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Destination Name – Enter receiver’s name</w:t>
            </w:r>
          </w:p>
          <w:p w14:paraId="121E518D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Destination Department – Enter receiver’s department</w:t>
            </w:r>
          </w:p>
          <w:p w14:paraId="302B41A0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Sender Name – Enter sender’s name</w:t>
            </w:r>
          </w:p>
          <w:p w14:paraId="068161D5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Sender Department – Enter sender’s department</w:t>
            </w:r>
          </w:p>
          <w:p w14:paraId="2C92DF87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 w:rsidRPr="00232E7F">
              <w:rPr>
                <w:rFonts w:cs="Verdana"/>
                <w:sz w:val="20"/>
                <w:szCs w:val="20"/>
              </w:rPr>
              <w:t>Notes – Enter description</w:t>
            </w:r>
          </w:p>
          <w:p w14:paraId="19960BE5" w14:textId="77777777" w:rsidR="00096F97" w:rsidRPr="00EF2A6C" w:rsidRDefault="00096F97" w:rsidP="001430D7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b/>
                <w:sz w:val="20"/>
                <w:szCs w:val="20"/>
              </w:rPr>
            </w:pPr>
            <w:r w:rsidRPr="00EF2A6C">
              <w:rPr>
                <w:rFonts w:cs="Verdana"/>
                <w:b/>
                <w:sz w:val="20"/>
                <w:szCs w:val="20"/>
              </w:rPr>
              <w:t>System Input :</w:t>
            </w:r>
          </w:p>
          <w:p w14:paraId="2C531F78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 w:rsidRPr="00EF2A6C">
              <w:rPr>
                <w:rFonts w:cs="Verdana"/>
                <w:color w:val="0432FF"/>
                <w:sz w:val="20"/>
                <w:szCs w:val="20"/>
              </w:rPr>
              <w:t>Status</w:t>
            </w:r>
            <w:r>
              <w:rPr>
                <w:rFonts w:cs="Verdana"/>
                <w:sz w:val="20"/>
                <w:szCs w:val="20"/>
              </w:rPr>
              <w:t xml:space="preserve"> – Default value (Ready for Pickup)</w:t>
            </w:r>
          </w:p>
          <w:p w14:paraId="0BEAF8D1" w14:textId="77777777" w:rsidR="00096F97" w:rsidRPr="00F13B2D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 w:rsidRPr="00EF2A6C">
              <w:rPr>
                <w:rFonts w:cs="Verdana"/>
                <w:color w:val="0432FF"/>
                <w:sz w:val="20"/>
                <w:szCs w:val="20"/>
              </w:rPr>
              <w:t xml:space="preserve">Track Number </w:t>
            </w:r>
            <w:r>
              <w:rPr>
                <w:rFonts w:cs="Verdana"/>
                <w:sz w:val="20"/>
                <w:szCs w:val="20"/>
              </w:rPr>
              <w:t>– Sequence number</w:t>
            </w:r>
          </w:p>
          <w:p w14:paraId="50582292" w14:textId="77777777" w:rsidR="00096F97" w:rsidRPr="002555F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 w:rsidRPr="00EF2A6C">
              <w:rPr>
                <w:rFonts w:cs="Verdana"/>
                <w:color w:val="0432FF"/>
                <w:sz w:val="20"/>
                <w:szCs w:val="20"/>
              </w:rPr>
              <w:t xml:space="preserve">Submitted Date </w:t>
            </w:r>
            <w:r w:rsidRPr="00F13B2D">
              <w:rPr>
                <w:rFonts w:cs="Verdana"/>
                <w:sz w:val="20"/>
                <w:szCs w:val="20"/>
              </w:rPr>
              <w:t xml:space="preserve">– </w:t>
            </w:r>
            <w:r>
              <w:rPr>
                <w:rFonts w:cs="Verdana"/>
                <w:sz w:val="20"/>
                <w:szCs w:val="20"/>
              </w:rPr>
              <w:t>Data creation date</w:t>
            </w:r>
          </w:p>
        </w:tc>
      </w:tr>
      <w:tr w:rsidR="00096F97" w:rsidRPr="00CA59D7" w14:paraId="224FF3E1" w14:textId="77777777" w:rsidTr="001430D7">
        <w:trPr>
          <w:trHeight w:val="99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C3834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Procedural Steps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54E49B" w14:textId="77777777" w:rsidR="00096F97" w:rsidRPr="00F13B2D" w:rsidRDefault="00096F97" w:rsidP="001430D7">
            <w:pPr>
              <w:widowControl w:val="0"/>
              <w:numPr>
                <w:ilvl w:val="0"/>
                <w:numId w:val="18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Open the </w:t>
            </w:r>
            <w:r>
              <w:rPr>
                <w:rFonts w:cs="Verdana"/>
                <w:sz w:val="20"/>
                <w:szCs w:val="20"/>
              </w:rPr>
              <w:t>shipment</w:t>
            </w:r>
            <w:r w:rsidRPr="00F13B2D">
              <w:rPr>
                <w:rFonts w:cs="Verdana"/>
                <w:sz w:val="20"/>
                <w:szCs w:val="20"/>
              </w:rPr>
              <w:t xml:space="preserve"> application.</w:t>
            </w:r>
          </w:p>
          <w:p w14:paraId="7DD2CD3F" w14:textId="77777777" w:rsidR="00096F97" w:rsidRPr="00F13B2D" w:rsidRDefault="00096F97" w:rsidP="001430D7">
            <w:pPr>
              <w:widowControl w:val="0"/>
              <w:numPr>
                <w:ilvl w:val="0"/>
                <w:numId w:val="18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Navigate to the </w:t>
            </w:r>
            <w:r>
              <w:rPr>
                <w:rFonts w:cs="Verdana"/>
                <w:sz w:val="20"/>
                <w:szCs w:val="20"/>
              </w:rPr>
              <w:t>create shipment</w:t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t>screen</w:t>
            </w:r>
            <w:r w:rsidRPr="00F13B2D">
              <w:rPr>
                <w:rFonts w:cs="Verdana"/>
                <w:sz w:val="20"/>
                <w:szCs w:val="20"/>
              </w:rPr>
              <w:t>.</w:t>
            </w:r>
          </w:p>
          <w:p w14:paraId="1B18D9E8" w14:textId="77777777" w:rsidR="00096F97" w:rsidRPr="00EF2A6C" w:rsidRDefault="00096F97" w:rsidP="001430D7">
            <w:pPr>
              <w:widowControl w:val="0"/>
              <w:numPr>
                <w:ilvl w:val="0"/>
                <w:numId w:val="18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>Enter in values for the above mentioned columns, outlined in the input section of the test.</w:t>
            </w:r>
          </w:p>
          <w:p w14:paraId="236C620A" w14:textId="77777777" w:rsidR="00096F97" w:rsidRPr="00F13B2D" w:rsidRDefault="00096F97" w:rsidP="001430D7">
            <w:pPr>
              <w:widowControl w:val="0"/>
              <w:numPr>
                <w:ilvl w:val="0"/>
                <w:numId w:val="18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>Save the change</w:t>
            </w:r>
            <w:r>
              <w:rPr>
                <w:rFonts w:cs="Verdana"/>
                <w:sz w:val="20"/>
                <w:szCs w:val="20"/>
              </w:rPr>
              <w:t xml:space="preserve"> with submit button</w:t>
            </w:r>
            <w:r w:rsidRPr="00F13B2D">
              <w:rPr>
                <w:rFonts w:cs="Verdana"/>
                <w:sz w:val="20"/>
                <w:szCs w:val="20"/>
              </w:rPr>
              <w:t xml:space="preserve"> and close the </w:t>
            </w:r>
            <w:r>
              <w:rPr>
                <w:rFonts w:cs="Verdana"/>
                <w:sz w:val="20"/>
                <w:szCs w:val="20"/>
              </w:rPr>
              <w:t>screen</w:t>
            </w:r>
            <w:r w:rsidRPr="00F13B2D">
              <w:rPr>
                <w:rFonts w:cs="Verdana"/>
                <w:sz w:val="20"/>
                <w:szCs w:val="20"/>
              </w:rPr>
              <w:t>.</w:t>
            </w:r>
          </w:p>
          <w:p w14:paraId="0FF9DB6C" w14:textId="77777777" w:rsidR="00096F97" w:rsidRDefault="00096F97" w:rsidP="001430D7">
            <w:pPr>
              <w:widowControl w:val="0"/>
              <w:numPr>
                <w:ilvl w:val="0"/>
                <w:numId w:val="18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lastRenderedPageBreak/>
              <w:t xml:space="preserve">Open up the </w:t>
            </w:r>
            <w:r>
              <w:rPr>
                <w:rFonts w:cs="Verdana"/>
                <w:sz w:val="20"/>
                <w:szCs w:val="20"/>
              </w:rPr>
              <w:t>track shipments screen</w:t>
            </w:r>
            <w:r w:rsidRPr="00F13B2D">
              <w:rPr>
                <w:rFonts w:cs="Verdana"/>
                <w:sz w:val="20"/>
                <w:szCs w:val="20"/>
              </w:rPr>
              <w:t>.</w:t>
            </w:r>
          </w:p>
          <w:p w14:paraId="7F638424" w14:textId="77777777" w:rsidR="00096F97" w:rsidRDefault="00096F97" w:rsidP="001430D7">
            <w:pPr>
              <w:pStyle w:val="ListParagraph"/>
              <w:widowControl w:val="0"/>
              <w:numPr>
                <w:ilvl w:val="0"/>
                <w:numId w:val="18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rPr>
                <w:rFonts w:cs="Verdana"/>
                <w:sz w:val="20"/>
                <w:szCs w:val="20"/>
              </w:rPr>
            </w:pPr>
            <w:r w:rsidRPr="00EF2A6C">
              <w:rPr>
                <w:rFonts w:cs="Verdana"/>
                <w:sz w:val="20"/>
                <w:szCs w:val="20"/>
              </w:rPr>
              <w:t>Verify all the data is entered and mapped to the proper locations from the create</w:t>
            </w:r>
            <w:r>
              <w:rPr>
                <w:rFonts w:cs="Verdana"/>
                <w:sz w:val="20"/>
                <w:szCs w:val="20"/>
              </w:rPr>
              <w:t xml:space="preserve"> shipment screen to the track </w:t>
            </w:r>
            <w:r w:rsidRPr="00EF2A6C">
              <w:rPr>
                <w:rFonts w:cs="Verdana"/>
                <w:sz w:val="20"/>
                <w:szCs w:val="20"/>
              </w:rPr>
              <w:t>shipment</w:t>
            </w:r>
            <w:r>
              <w:rPr>
                <w:rFonts w:cs="Verdana"/>
                <w:sz w:val="20"/>
                <w:szCs w:val="20"/>
              </w:rPr>
              <w:t>s</w:t>
            </w:r>
            <w:r w:rsidRPr="00EF2A6C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t>screen</w:t>
            </w:r>
            <w:r w:rsidRPr="00EF2A6C">
              <w:rPr>
                <w:rFonts w:cs="Verdana"/>
                <w:sz w:val="20"/>
                <w:szCs w:val="20"/>
              </w:rPr>
              <w:t>.</w:t>
            </w:r>
          </w:p>
          <w:p w14:paraId="27D144FA" w14:textId="77777777" w:rsidR="00096F97" w:rsidRPr="00EF2A6C" w:rsidRDefault="00096F97" w:rsidP="001430D7">
            <w:pPr>
              <w:pStyle w:val="ListParagraph"/>
              <w:widowControl w:val="0"/>
              <w:numPr>
                <w:ilvl w:val="0"/>
                <w:numId w:val="18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Repeat step 1-6 to verify that multiple shipments data is successfully transferred.</w:t>
            </w:r>
          </w:p>
        </w:tc>
      </w:tr>
      <w:tr w:rsidR="00096F97" w:rsidRPr="00CA59D7" w14:paraId="63A1D497" w14:textId="77777777" w:rsidTr="001430D7">
        <w:trPr>
          <w:trHeight w:val="26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BB608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lastRenderedPageBreak/>
              <w:t>Expected Results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3530F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The test is a success if the values entered in the </w:t>
            </w:r>
            <w:r>
              <w:rPr>
                <w:rFonts w:cs="Verdana"/>
                <w:sz w:val="20"/>
                <w:szCs w:val="20"/>
              </w:rPr>
              <w:t>create shipment</w:t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t>screen</w:t>
            </w:r>
            <w:r w:rsidRPr="00F13B2D">
              <w:rPr>
                <w:rFonts w:cs="Verdana"/>
                <w:sz w:val="20"/>
                <w:szCs w:val="20"/>
              </w:rPr>
              <w:t xml:space="preserve"> per the input and procedural steps listed above successfully map to the proper </w:t>
            </w:r>
            <w:r>
              <w:rPr>
                <w:rFonts w:cs="Verdana"/>
                <w:sz w:val="20"/>
                <w:szCs w:val="20"/>
              </w:rPr>
              <w:t>track shipments</w:t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t>screen</w:t>
            </w:r>
            <w:r w:rsidRPr="00F13B2D">
              <w:rPr>
                <w:rFonts w:cs="Verdana"/>
                <w:sz w:val="20"/>
                <w:szCs w:val="20"/>
              </w:rPr>
              <w:t xml:space="preserve"> columns. The values entered should map as follows: </w:t>
            </w:r>
          </w:p>
          <w:p w14:paraId="65E62D8E" w14:textId="77777777" w:rsidR="00096F97" w:rsidRPr="00F13B2D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 w:rsidRPr="00EF2A6C">
              <w:rPr>
                <w:rFonts w:cs="Verdana"/>
                <w:color w:val="0432FF"/>
                <w:sz w:val="20"/>
                <w:szCs w:val="20"/>
              </w:rPr>
              <w:t xml:space="preserve">Track Number </w:t>
            </w:r>
            <w:r>
              <w:rPr>
                <w:rFonts w:cs="Verdana"/>
                <w:sz w:val="20"/>
                <w:szCs w:val="20"/>
              </w:rPr>
              <w:sym w:font="Symbol" w:char="F0AE"/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t>Track #</w:t>
            </w:r>
          </w:p>
          <w:p w14:paraId="4A6E88E3" w14:textId="77777777" w:rsidR="00096F97" w:rsidRPr="00F13B2D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 w:rsidRPr="00EF2A6C">
              <w:rPr>
                <w:rFonts w:cs="Verdana"/>
                <w:color w:val="0432FF"/>
                <w:sz w:val="20"/>
                <w:szCs w:val="20"/>
              </w:rPr>
              <w:t xml:space="preserve">Status </w:t>
            </w:r>
            <w:r>
              <w:rPr>
                <w:rFonts w:cs="Verdana"/>
                <w:sz w:val="20"/>
                <w:szCs w:val="20"/>
              </w:rPr>
              <w:sym w:font="Symbol" w:char="F0AE"/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Verdana"/>
                <w:sz w:val="20"/>
                <w:szCs w:val="20"/>
              </w:rPr>
              <w:t>Status</w:t>
            </w:r>
            <w:proofErr w:type="spellEnd"/>
          </w:p>
          <w:p w14:paraId="0D864050" w14:textId="77777777" w:rsidR="00096F97" w:rsidRPr="00F13B2D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 w:rsidRPr="00EF2A6C">
              <w:rPr>
                <w:rFonts w:cs="Verdana"/>
                <w:color w:val="0432FF"/>
                <w:sz w:val="20"/>
                <w:szCs w:val="20"/>
              </w:rPr>
              <w:t xml:space="preserve">Submitted Date </w:t>
            </w:r>
            <w:r>
              <w:rPr>
                <w:rFonts w:cs="Verdana"/>
                <w:sz w:val="20"/>
                <w:szCs w:val="20"/>
              </w:rPr>
              <w:sym w:font="Symbol" w:char="F0AE"/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Verdana"/>
                <w:sz w:val="20"/>
                <w:szCs w:val="20"/>
              </w:rPr>
              <w:t>Date</w:t>
            </w:r>
            <w:proofErr w:type="spellEnd"/>
            <w:r>
              <w:rPr>
                <w:rFonts w:cs="Verdana"/>
                <w:sz w:val="20"/>
                <w:szCs w:val="20"/>
              </w:rPr>
              <w:t xml:space="preserve"> Created</w:t>
            </w:r>
          </w:p>
          <w:p w14:paraId="725DFA5A" w14:textId="77777777" w:rsidR="00096F97" w:rsidRPr="00F13B2D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Destination Name</w:t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sym w:font="Symbol" w:char="F0AE"/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t>Destination Name</w:t>
            </w:r>
          </w:p>
          <w:p w14:paraId="1A5A3EDE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 xml:space="preserve">Destination Department </w:t>
            </w:r>
            <w:r>
              <w:rPr>
                <w:rFonts w:cs="Verdana"/>
                <w:sz w:val="20"/>
                <w:szCs w:val="20"/>
              </w:rPr>
              <w:sym w:font="Symbol" w:char="F0AE"/>
            </w:r>
            <w:r>
              <w:rPr>
                <w:rFonts w:cs="Verdana"/>
                <w:sz w:val="20"/>
                <w:szCs w:val="20"/>
              </w:rPr>
              <w:t xml:space="preserve"> Destination </w:t>
            </w:r>
            <w:proofErr w:type="spellStart"/>
            <w:r>
              <w:rPr>
                <w:rFonts w:cs="Verdana"/>
                <w:sz w:val="20"/>
                <w:szCs w:val="20"/>
              </w:rPr>
              <w:t>Dept</w:t>
            </w:r>
            <w:proofErr w:type="spellEnd"/>
          </w:p>
          <w:p w14:paraId="132A7AFB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 xml:space="preserve">Sender Name </w:t>
            </w:r>
            <w:r>
              <w:rPr>
                <w:rFonts w:cs="Verdana"/>
                <w:sz w:val="20"/>
                <w:szCs w:val="20"/>
              </w:rPr>
              <w:sym w:font="Symbol" w:char="F0AE"/>
            </w:r>
            <w:r>
              <w:rPr>
                <w:rFonts w:cs="Verdana"/>
                <w:sz w:val="20"/>
                <w:szCs w:val="20"/>
              </w:rPr>
              <w:t xml:space="preserve"> Sender Name</w:t>
            </w:r>
          </w:p>
          <w:p w14:paraId="5FBCA8BA" w14:textId="77777777" w:rsidR="00096F97" w:rsidRPr="00F13B2D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 xml:space="preserve">Sender Department </w:t>
            </w:r>
            <w:r>
              <w:rPr>
                <w:rFonts w:cs="Verdana"/>
                <w:sz w:val="20"/>
                <w:szCs w:val="20"/>
              </w:rPr>
              <w:sym w:font="Symbol" w:char="F0AE"/>
            </w:r>
            <w:r>
              <w:rPr>
                <w:rFonts w:cs="Verdana"/>
                <w:sz w:val="20"/>
                <w:szCs w:val="20"/>
              </w:rPr>
              <w:t xml:space="preserve"> Sender </w:t>
            </w:r>
            <w:proofErr w:type="spellStart"/>
            <w:r>
              <w:rPr>
                <w:rFonts w:cs="Verdana"/>
                <w:sz w:val="20"/>
                <w:szCs w:val="20"/>
              </w:rPr>
              <w:t>Dept</w:t>
            </w:r>
            <w:proofErr w:type="spellEnd"/>
          </w:p>
        </w:tc>
      </w:tr>
      <w:tr w:rsidR="00096F97" w:rsidRPr="008763A1" w14:paraId="1C60D154" w14:textId="77777777" w:rsidTr="001430D7">
        <w:trPr>
          <w:trHeight w:val="279"/>
          <w:jc w:val="center"/>
        </w:trPr>
        <w:tc>
          <w:tcPr>
            <w:tcW w:w="9445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589B5" w14:textId="77777777" w:rsidR="00096F97" w:rsidRPr="008763A1" w:rsidRDefault="00096F97" w:rsidP="001430D7">
            <w:pPr>
              <w:pStyle w:val="BodyA"/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>Actual Results</w:t>
            </w:r>
          </w:p>
        </w:tc>
      </w:tr>
      <w:tr w:rsidR="00096F97" w:rsidRPr="00CA59D7" w14:paraId="70087A86" w14:textId="77777777" w:rsidTr="001430D7">
        <w:trPr>
          <w:trHeight w:val="45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4B3E8F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Actual Results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BD2E2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theme="minorHAnsi"/>
                <w:sz w:val="20"/>
                <w:szCs w:val="20"/>
              </w:rPr>
              <w:t>R</w:t>
            </w:r>
            <w:r w:rsidRPr="00F13B2D">
              <w:rPr>
                <w:rFonts w:cs="Verdana"/>
                <w:sz w:val="20"/>
                <w:szCs w:val="20"/>
              </w:rPr>
              <w:t>elevant outputs from the procedural steps:</w:t>
            </w:r>
          </w:p>
          <w:p w14:paraId="68C60742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Step 1: The </w:t>
            </w:r>
            <w:r>
              <w:rPr>
                <w:rFonts w:cs="Verdana"/>
                <w:sz w:val="20"/>
                <w:szCs w:val="20"/>
              </w:rPr>
              <w:t>shipment</w:t>
            </w:r>
            <w:r w:rsidRPr="00F13B2D">
              <w:rPr>
                <w:rFonts w:cs="Verdana"/>
                <w:sz w:val="20"/>
                <w:szCs w:val="20"/>
              </w:rPr>
              <w:t xml:space="preserve"> application opens as expected.</w:t>
            </w:r>
          </w:p>
          <w:p w14:paraId="1011630B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Step 2: Application opens to the </w:t>
            </w:r>
            <w:r>
              <w:rPr>
                <w:rFonts w:cs="Verdana"/>
                <w:sz w:val="20"/>
                <w:szCs w:val="20"/>
              </w:rPr>
              <w:t>create shipment</w:t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t>screen</w:t>
            </w:r>
            <w:r w:rsidRPr="00F13B2D">
              <w:rPr>
                <w:rFonts w:cs="Verdana"/>
                <w:sz w:val="20"/>
                <w:szCs w:val="20"/>
              </w:rPr>
              <w:t>.</w:t>
            </w:r>
          </w:p>
          <w:p w14:paraId="06115E56" w14:textId="77777777" w:rsidR="00096F97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 w:rsidRPr="00F13B2D">
              <w:rPr>
                <w:rFonts w:asciiTheme="minorHAnsi" w:hAnsiTheme="minorHAnsi" w:cs="Verdana"/>
                <w:sz w:val="20"/>
                <w:szCs w:val="20"/>
              </w:rPr>
              <w:t>Step 3: All column headers exist and values are entered.</w:t>
            </w:r>
          </w:p>
          <w:p w14:paraId="635CCBB4" w14:textId="111B8396" w:rsidR="00096F97" w:rsidRPr="009E47DC" w:rsidRDefault="001D0F41" w:rsidP="001430D7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793CD82" wp14:editId="1D306904">
                  <wp:extent cx="2404872" cy="3557016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872" cy="355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F96A6" w14:textId="77777777" w:rsidR="00096F97" w:rsidRPr="009E47DC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9E47DC">
              <w:rPr>
                <w:rFonts w:cs="Verdana"/>
                <w:sz w:val="20"/>
                <w:szCs w:val="20"/>
              </w:rPr>
              <w:t xml:space="preserve">Step 4: User is able to navigate to the </w:t>
            </w:r>
            <w:r>
              <w:rPr>
                <w:rFonts w:cs="Verdana"/>
                <w:sz w:val="20"/>
                <w:szCs w:val="20"/>
              </w:rPr>
              <w:t>track shipments</w:t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t>screen</w:t>
            </w:r>
            <w:r w:rsidRPr="009E47DC">
              <w:rPr>
                <w:rFonts w:cs="Verdana"/>
                <w:sz w:val="20"/>
                <w:szCs w:val="20"/>
              </w:rPr>
              <w:t>.</w:t>
            </w:r>
          </w:p>
          <w:p w14:paraId="5D434B79" w14:textId="77777777" w:rsidR="00096F97" w:rsidRPr="009E47DC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 w:rsidRPr="009E47DC">
              <w:rPr>
                <w:rFonts w:asciiTheme="minorHAnsi" w:hAnsiTheme="minorHAnsi" w:cs="Verdana"/>
                <w:sz w:val="20"/>
                <w:szCs w:val="20"/>
              </w:rPr>
              <w:t xml:space="preserve">Step 5: The corresponding data appears as entered on the </w:t>
            </w:r>
            <w:r>
              <w:rPr>
                <w:rFonts w:asciiTheme="minorHAnsi" w:hAnsiTheme="minorHAnsi" w:cs="Verdana"/>
                <w:sz w:val="20"/>
                <w:szCs w:val="20"/>
              </w:rPr>
              <w:t xml:space="preserve">track shipments screen </w:t>
            </w:r>
            <w:r w:rsidRPr="009E47DC">
              <w:rPr>
                <w:rFonts w:asciiTheme="minorHAnsi" w:hAnsiTheme="minorHAnsi" w:cs="Verdana"/>
                <w:sz w:val="20"/>
                <w:szCs w:val="20"/>
              </w:rPr>
              <w:t xml:space="preserve">from the </w:t>
            </w:r>
            <w:r>
              <w:rPr>
                <w:rFonts w:asciiTheme="minorHAnsi" w:hAnsiTheme="minorHAnsi" w:cs="Verdana"/>
                <w:sz w:val="20"/>
                <w:szCs w:val="20"/>
              </w:rPr>
              <w:t>create shipment screen</w:t>
            </w:r>
            <w:r w:rsidRPr="009E47DC">
              <w:rPr>
                <w:rFonts w:asciiTheme="minorHAnsi" w:hAnsiTheme="minorHAnsi" w:cs="Verdana"/>
                <w:sz w:val="20"/>
                <w:szCs w:val="20"/>
              </w:rPr>
              <w:t>.</w:t>
            </w:r>
          </w:p>
          <w:p w14:paraId="79B353D2" w14:textId="1E2E7A63" w:rsidR="00096F97" w:rsidRPr="009E47DC" w:rsidRDefault="001D0F41" w:rsidP="001430D7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19DB36" wp14:editId="26FC26C9">
                  <wp:extent cx="4910328" cy="2807208"/>
                  <wp:effectExtent l="0" t="0" r="508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0328" cy="2807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3E615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9E47DC">
              <w:rPr>
                <w:rFonts w:cs="Verdana"/>
                <w:sz w:val="20"/>
                <w:szCs w:val="20"/>
              </w:rPr>
              <w:t>The test passed. All steps were able to be completed as expected with the outcomes that were listed in the test case.</w:t>
            </w:r>
          </w:p>
          <w:p w14:paraId="39678BDD" w14:textId="77777777" w:rsidR="001D0F41" w:rsidRDefault="001D0F41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Screenshots for step 7:</w:t>
            </w:r>
          </w:p>
          <w:p w14:paraId="0690DB1B" w14:textId="77777777" w:rsidR="001D0F41" w:rsidRDefault="001D0F41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F5C9B0E" wp14:editId="52D56D1F">
                  <wp:extent cx="2404872" cy="3557016"/>
                  <wp:effectExtent l="0" t="0" r="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872" cy="355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38A95" w14:textId="5F4D3CA6" w:rsidR="001D0F41" w:rsidRPr="00F13B2D" w:rsidRDefault="001D0F41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1C8CE3" wp14:editId="2F55BF7A">
                  <wp:extent cx="4908550" cy="2804795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550" cy="280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F97" w:rsidRPr="00CA59D7" w14:paraId="4DD3C860" w14:textId="77777777" w:rsidTr="001430D7">
        <w:trPr>
          <w:trHeight w:val="639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516563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AB4070" w14:textId="77777777" w:rsidR="00096F97" w:rsidRPr="008763A1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Shipment data of </w:t>
            </w:r>
            <w:r w:rsidRPr="0027515D">
              <w:rPr>
                <w:rFonts w:asciiTheme="minorHAnsi" w:hAnsiTheme="minorHAnsi"/>
                <w:sz w:val="20"/>
                <w:szCs w:val="20"/>
              </w:rPr>
              <w:t>one or more packages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is created and stored in the JSON file. The most recently created item is populated in the track shipments list. </w:t>
            </w:r>
          </w:p>
        </w:tc>
      </w:tr>
    </w:tbl>
    <w:p w14:paraId="50BAF3D9" w14:textId="77777777" w:rsidR="00096F97" w:rsidRPr="00BB02C1" w:rsidRDefault="00096F97" w:rsidP="00096F97">
      <w:pPr>
        <w:pStyle w:val="Heading2"/>
        <w:numPr>
          <w:ilvl w:val="0"/>
          <w:numId w:val="0"/>
        </w:numPr>
        <w:rPr>
          <w:szCs w:val="22"/>
        </w:rPr>
      </w:pPr>
    </w:p>
    <w:tbl>
      <w:tblPr>
        <w:tblW w:w="944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555"/>
        <w:gridCol w:w="1337"/>
        <w:gridCol w:w="1356"/>
        <w:gridCol w:w="5197"/>
      </w:tblGrid>
      <w:tr w:rsidR="00096F97" w:rsidRPr="008E1A96" w14:paraId="6E85C978" w14:textId="77777777" w:rsidTr="001430D7">
        <w:trPr>
          <w:trHeight w:val="20"/>
          <w:jc w:val="center"/>
        </w:trPr>
        <w:tc>
          <w:tcPr>
            <w:tcW w:w="944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000000" w:themeFill="text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9B808" w14:textId="77777777" w:rsidR="00096F97" w:rsidRPr="008763A1" w:rsidRDefault="00096F97" w:rsidP="001430D7">
            <w:pPr>
              <w:pStyle w:val="Normal1"/>
              <w:spacing w:after="0"/>
              <w:jc w:val="center"/>
              <w:rPr>
                <w:b/>
                <w:color w:val="FFFFFF" w:themeColor="background1"/>
              </w:rPr>
            </w:pPr>
            <w:r w:rsidRPr="008763A1">
              <w:rPr>
                <w:b/>
                <w:color w:val="FFFFFF" w:themeColor="background1"/>
              </w:rPr>
              <w:t>General Information</w:t>
            </w:r>
          </w:p>
        </w:tc>
      </w:tr>
      <w:tr w:rsidR="00096F97" w:rsidRPr="00CA59D7" w14:paraId="6670A143" w14:textId="77777777" w:rsidTr="001430D7">
        <w:trPr>
          <w:trHeight w:val="189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8EF423" w14:textId="77777777" w:rsidR="00096F97" w:rsidRPr="008763A1" w:rsidRDefault="00096F97" w:rsidP="001430D7">
            <w:pPr>
              <w:contextualSpacing/>
              <w:rPr>
                <w:rFonts w:cstheme="minorHAnsi"/>
                <w:sz w:val="18"/>
                <w:szCs w:val="20"/>
              </w:rPr>
            </w:pPr>
            <w:r w:rsidRPr="008763A1">
              <w:rPr>
                <w:rFonts w:cstheme="minorHAnsi"/>
                <w:sz w:val="18"/>
                <w:szCs w:val="20"/>
              </w:rPr>
              <w:t>Test Type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3899CA" w14:textId="77777777" w:rsidR="00096F97" w:rsidRPr="008763A1" w:rsidRDefault="00096F97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5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Functionality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Positive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Negative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Performance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Regression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Overload</w:t>
            </w:r>
          </w:p>
        </w:tc>
      </w:tr>
      <w:tr w:rsidR="00096F97" w:rsidRPr="00CA59D7" w14:paraId="62BA8A71" w14:textId="77777777" w:rsidTr="001430D7">
        <w:trPr>
          <w:trHeight w:val="357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7811A" w14:textId="77777777" w:rsidR="00096F97" w:rsidRPr="008763A1" w:rsidRDefault="00096F97" w:rsidP="001430D7">
            <w:pPr>
              <w:contextualSpacing/>
              <w:rPr>
                <w:rFonts w:cstheme="minorHAnsi"/>
                <w:sz w:val="20"/>
                <w:szCs w:val="20"/>
              </w:rPr>
            </w:pPr>
            <w:r w:rsidRPr="008763A1">
              <w:rPr>
                <w:rFonts w:cstheme="minorHAnsi"/>
                <w:sz w:val="18"/>
                <w:szCs w:val="20"/>
              </w:rPr>
              <w:t>Test Number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507C4B" w14:textId="77777777" w:rsidR="00096F97" w:rsidRPr="00B429CB" w:rsidRDefault="00096F97" w:rsidP="001430D7">
            <w:pPr>
              <w:contextualSpacing/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BD056A" w14:textId="77777777" w:rsidR="00096F97" w:rsidRPr="00B429CB" w:rsidRDefault="00096F97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B429CB">
              <w:rPr>
                <w:rFonts w:asciiTheme="minorHAnsi" w:hAnsiTheme="minorHAnsi" w:cstheme="minorHAnsi"/>
                <w:sz w:val="20"/>
                <w:szCs w:val="20"/>
              </w:rPr>
              <w:t xml:space="preserve">Test Date </w:t>
            </w:r>
          </w:p>
        </w:tc>
        <w:tc>
          <w:tcPr>
            <w:tcW w:w="5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8587E1" w14:textId="6B23E1D6" w:rsidR="00096F97" w:rsidRPr="00B429CB" w:rsidRDefault="00FC46F1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  <w:lang w:eastAsia="ko-KR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2</w:t>
            </w:r>
            <w:r w:rsidR="00096F97" w:rsidRPr="00B429CB">
              <w:rPr>
                <w:rFonts w:asciiTheme="minorHAnsi" w:hAnsiTheme="minorHAnsi" w:cstheme="minorHAnsi"/>
                <w:sz w:val="20"/>
                <w:szCs w:val="20"/>
              </w:rPr>
              <w:t>/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24</w:t>
            </w:r>
            <w:r w:rsidR="00096F97" w:rsidRPr="00B429CB">
              <w:rPr>
                <w:rFonts w:asciiTheme="minorHAnsi" w:hAnsiTheme="minorHAnsi" w:cstheme="minorHAnsi"/>
                <w:sz w:val="20"/>
                <w:szCs w:val="20"/>
              </w:rPr>
              <w:t>/</w:t>
            </w:r>
            <w:r w:rsidR="00096F97">
              <w:rPr>
                <w:rFonts w:asciiTheme="minorHAnsi" w:hAnsiTheme="minorHAnsi" w:cstheme="minorHAnsi"/>
                <w:sz w:val="20"/>
                <w:szCs w:val="20"/>
                <w:lang w:eastAsia="ko-KR"/>
              </w:rPr>
              <w:t>2017</w:t>
            </w:r>
          </w:p>
        </w:tc>
      </w:tr>
      <w:tr w:rsidR="00096F97" w:rsidRPr="00CA59D7" w14:paraId="4822183B" w14:textId="77777777" w:rsidTr="001430D7">
        <w:trPr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E0ABC" w14:textId="77777777" w:rsidR="00096F97" w:rsidRPr="008763A1" w:rsidRDefault="00096F97" w:rsidP="001430D7">
            <w:pPr>
              <w:contextualSpacing/>
              <w:rPr>
                <w:rFonts w:cstheme="minorHAnsi"/>
                <w:sz w:val="20"/>
                <w:szCs w:val="20"/>
              </w:rPr>
            </w:pPr>
            <w:r w:rsidRPr="008763A1">
              <w:rPr>
                <w:rStyle w:val="None"/>
                <w:rFonts w:cstheme="minorHAnsi"/>
                <w:sz w:val="20"/>
                <w:szCs w:val="20"/>
              </w:rPr>
              <w:t xml:space="preserve">Test Case </w:t>
            </w:r>
            <w:r w:rsidRPr="008763A1">
              <w:rPr>
                <w:rStyle w:val="None"/>
                <w:rFonts w:cstheme="minorHAnsi"/>
                <w:sz w:val="20"/>
                <w:szCs w:val="20"/>
              </w:rPr>
              <w:br/>
              <w:t>Description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EA78A" w14:textId="77777777" w:rsidR="00096F97" w:rsidRDefault="00096F97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/>
                <w:sz w:val="20"/>
                <w:szCs w:val="20"/>
              </w:rPr>
            </w:pPr>
            <w:r w:rsidRPr="00B429CB">
              <w:rPr>
                <w:rFonts w:asciiTheme="minorHAnsi" w:hAnsiTheme="minorHAnsi" w:cs="Verdana"/>
                <w:sz w:val="20"/>
                <w:szCs w:val="20"/>
              </w:rPr>
              <w:t>Verify that a</w:t>
            </w:r>
            <w:r>
              <w:rPr>
                <w:rFonts w:asciiTheme="minorHAnsi" w:hAnsiTheme="minorHAnsi" w:cs="Verdana"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Theme="minorHAnsi" w:hAnsiTheme="minorHAnsi" w:cs="Verdana"/>
                <w:sz w:val="20"/>
                <w:szCs w:val="20"/>
                <w:lang w:eastAsia="ko-KR"/>
              </w:rPr>
              <w:t>shipper&amp;receiver</w:t>
            </w:r>
            <w:proofErr w:type="spellEnd"/>
            <w:r w:rsidRPr="00B429CB">
              <w:rPr>
                <w:rFonts w:asciiTheme="minorHAnsi" w:hAnsiTheme="minorHAnsi" w:cs="Verdana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="Verdana"/>
                <w:sz w:val="20"/>
                <w:szCs w:val="20"/>
              </w:rPr>
              <w:t xml:space="preserve">user </w:t>
            </w:r>
            <w:r w:rsidRPr="0027515D">
              <w:rPr>
                <w:rFonts w:asciiTheme="minorHAnsi" w:hAnsiTheme="minorHAnsi" w:cs="Verdana"/>
                <w:sz w:val="20"/>
                <w:szCs w:val="20"/>
              </w:rPr>
              <w:t xml:space="preserve">can </w:t>
            </w:r>
            <w:r>
              <w:rPr>
                <w:rFonts w:asciiTheme="minorHAnsi" w:hAnsiTheme="minorHAnsi" w:cs="Verdana"/>
                <w:sz w:val="20"/>
                <w:szCs w:val="20"/>
              </w:rPr>
              <w:t>edit and cancel</w:t>
            </w:r>
            <w:r w:rsidRPr="0027515D">
              <w:rPr>
                <w:rFonts w:asciiTheme="minorHAnsi" w:hAnsiTheme="minorHAnsi" w:cs="Verdana"/>
                <w:sz w:val="20"/>
                <w:szCs w:val="20"/>
              </w:rPr>
              <w:t xml:space="preserve"> a shipment of </w:t>
            </w:r>
            <w:r w:rsidRPr="0027515D">
              <w:rPr>
                <w:rFonts w:asciiTheme="minorHAnsi" w:hAnsiTheme="minorHAnsi"/>
                <w:sz w:val="20"/>
                <w:szCs w:val="20"/>
              </w:rPr>
              <w:t>one or more packag</w:t>
            </w:r>
            <w:r>
              <w:rPr>
                <w:rFonts w:asciiTheme="minorHAnsi" w:hAnsiTheme="minorHAnsi"/>
                <w:sz w:val="20"/>
                <w:szCs w:val="20"/>
              </w:rPr>
              <w:t>es.</w:t>
            </w:r>
          </w:p>
          <w:p w14:paraId="6DFE196B" w14:textId="77777777" w:rsidR="00096F97" w:rsidRPr="00B429CB" w:rsidRDefault="00096F97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R</w:t>
            </w:r>
            <w:r w:rsidRPr="00B429CB">
              <w:rPr>
                <w:rFonts w:asciiTheme="minorHAnsi" w:hAnsiTheme="minorHAnsi" w:cs="Verdana"/>
                <w:sz w:val="20"/>
                <w:szCs w:val="20"/>
              </w:rPr>
              <w:t xml:space="preserve">elevant data is </w:t>
            </w:r>
            <w:r>
              <w:rPr>
                <w:rFonts w:asciiTheme="minorHAnsi" w:hAnsiTheme="minorHAnsi" w:cs="Verdana"/>
                <w:sz w:val="20"/>
                <w:szCs w:val="20"/>
              </w:rPr>
              <w:t>updated</w:t>
            </w:r>
            <w:r w:rsidRPr="00B429CB">
              <w:rPr>
                <w:rFonts w:asciiTheme="minorHAnsi" w:hAnsiTheme="minorHAnsi" w:cs="Verdana"/>
                <w:sz w:val="20"/>
                <w:szCs w:val="20"/>
              </w:rPr>
              <w:t xml:space="preserve"> and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the user has access to the recent shipment data.</w:t>
            </w:r>
          </w:p>
        </w:tc>
      </w:tr>
      <w:tr w:rsidR="00096F97" w:rsidRPr="00CA59D7" w14:paraId="0105A40D" w14:textId="77777777" w:rsidTr="001430D7">
        <w:trPr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085ABC" w14:textId="77777777" w:rsidR="00096F97" w:rsidRPr="00B429CB" w:rsidRDefault="00096F97" w:rsidP="001430D7">
            <w:pPr>
              <w:contextualSpacing/>
              <w:rPr>
                <w:rFonts w:cstheme="minorHAnsi"/>
                <w:sz w:val="20"/>
                <w:szCs w:val="20"/>
              </w:rPr>
            </w:pPr>
            <w:r w:rsidRPr="00B429CB">
              <w:rPr>
                <w:rStyle w:val="None"/>
                <w:rFonts w:cstheme="minorHAnsi"/>
                <w:sz w:val="20"/>
                <w:szCs w:val="20"/>
              </w:rPr>
              <w:t>Results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DCD30" w14:textId="60AA9FAB" w:rsidR="00096F97" w:rsidRPr="00B429CB" w:rsidRDefault="00FC46F1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53"/>
            </w:r>
            <w:r w:rsidR="00096F97"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Pass     </w:t>
            </w:r>
            <w:r w:rsidR="00096F97"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="00096F97"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Fail     </w:t>
            </w:r>
          </w:p>
        </w:tc>
      </w:tr>
      <w:tr w:rsidR="00096F97" w:rsidRPr="00CA59D7" w14:paraId="6E6A3542" w14:textId="77777777" w:rsidTr="001430D7">
        <w:trPr>
          <w:jc w:val="center"/>
        </w:trPr>
        <w:tc>
          <w:tcPr>
            <w:tcW w:w="9445" w:type="dxa"/>
            <w:gridSpan w:val="4"/>
            <w:tcBorders>
              <w:top w:val="single" w:sz="4" w:space="0" w:color="000000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7332A1" w14:textId="77777777" w:rsidR="00096F97" w:rsidRPr="008763A1" w:rsidRDefault="00096F97" w:rsidP="001430D7">
            <w:pPr>
              <w:pStyle w:val="BodyA"/>
              <w:tabs>
                <w:tab w:val="center" w:pos="4642"/>
                <w:tab w:val="left" w:pos="5940"/>
              </w:tabs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ab/>
            </w:r>
            <w:r w:rsidRPr="008763A1"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>Introduction</w:t>
            </w:r>
            <w:r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ab/>
            </w:r>
          </w:p>
        </w:tc>
      </w:tr>
      <w:tr w:rsidR="00096F97" w:rsidRPr="00CA59D7" w14:paraId="4EFD1D87" w14:textId="77777777" w:rsidTr="001430D7">
        <w:trPr>
          <w:trHeight w:val="20"/>
          <w:jc w:val="center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8A2A6C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Requirement(s) to be tested</w:t>
            </w:r>
          </w:p>
        </w:tc>
        <w:tc>
          <w:tcPr>
            <w:tcW w:w="7890" w:type="dxa"/>
            <w:gridSpan w:val="3"/>
            <w:tcBorders>
              <w:top w:val="single" w:sz="4" w:space="0" w:color="000000" w:themeColor="text1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8A5E67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All relevant data is successfully captured by the </w:t>
            </w:r>
            <w:r>
              <w:rPr>
                <w:rFonts w:cs="Verdana"/>
                <w:sz w:val="20"/>
                <w:szCs w:val="20"/>
              </w:rPr>
              <w:t xml:space="preserve">shipment </w:t>
            </w:r>
            <w:r w:rsidRPr="00F13B2D">
              <w:rPr>
                <w:rFonts w:cs="Verdana"/>
                <w:sz w:val="20"/>
                <w:szCs w:val="20"/>
              </w:rPr>
              <w:t>system and correctly transferred between the different screens of the application.</w:t>
            </w:r>
          </w:p>
          <w:p w14:paraId="1D548849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>Related to requirement number 1</w:t>
            </w:r>
            <w:r>
              <w:rPr>
                <w:rFonts w:cs="Verdana"/>
                <w:sz w:val="20"/>
                <w:szCs w:val="20"/>
              </w:rPr>
              <w:t>.</w:t>
            </w:r>
          </w:p>
        </w:tc>
      </w:tr>
      <w:tr w:rsidR="00096F97" w:rsidRPr="00CA59D7" w14:paraId="6D6BFF07" w14:textId="77777777" w:rsidTr="001430D7">
        <w:trPr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2A90B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Set Up and Constrains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FC0580" w14:textId="77777777" w:rsidR="00096F97" w:rsidRPr="00F13B2D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="Verdana"/>
                <w:sz w:val="20"/>
                <w:szCs w:val="20"/>
              </w:rPr>
              <w:t xml:space="preserve">To complete this test, the shipment data must be created. </w:t>
            </w:r>
            <w:r w:rsidRPr="00F13B2D">
              <w:rPr>
                <w:rFonts w:asciiTheme="minorHAnsi" w:hAnsiTheme="minorHAnsi" w:cs="Verdana"/>
                <w:sz w:val="20"/>
                <w:szCs w:val="20"/>
              </w:rPr>
              <w:t xml:space="preserve">The </w:t>
            </w:r>
            <w:r>
              <w:rPr>
                <w:rFonts w:asciiTheme="minorHAnsi" w:hAnsiTheme="minorHAnsi" w:cs="Verdana"/>
                <w:sz w:val="20"/>
                <w:szCs w:val="20"/>
              </w:rPr>
              <w:t>user</w:t>
            </w:r>
            <w:r w:rsidRPr="00F13B2D">
              <w:rPr>
                <w:rFonts w:asciiTheme="minorHAnsi" w:hAnsiTheme="minorHAnsi" w:cs="Verdana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="Verdana"/>
                <w:sz w:val="20"/>
                <w:szCs w:val="20"/>
              </w:rPr>
              <w:t xml:space="preserve">defined as a </w:t>
            </w:r>
            <w:proofErr w:type="spellStart"/>
            <w:r>
              <w:rPr>
                <w:rFonts w:asciiTheme="minorHAnsi" w:hAnsiTheme="minorHAnsi" w:cs="Verdana"/>
                <w:sz w:val="20"/>
                <w:szCs w:val="20"/>
              </w:rPr>
              <w:t>sihpper&amp;receiver</w:t>
            </w:r>
            <w:proofErr w:type="spellEnd"/>
            <w:r w:rsidRPr="00F13B2D">
              <w:rPr>
                <w:rFonts w:asciiTheme="minorHAnsi" w:hAnsiTheme="minorHAnsi" w:cs="Verdana"/>
                <w:sz w:val="20"/>
                <w:szCs w:val="20"/>
              </w:rPr>
              <w:t xml:space="preserve"> must view all </w:t>
            </w:r>
            <w:r>
              <w:rPr>
                <w:rFonts w:asciiTheme="minorHAnsi" w:hAnsiTheme="minorHAnsi" w:cs="Verdana"/>
                <w:sz w:val="20"/>
                <w:szCs w:val="20"/>
              </w:rPr>
              <w:t>shipment data.</w:t>
            </w:r>
          </w:p>
        </w:tc>
      </w:tr>
      <w:tr w:rsidR="00096F97" w:rsidRPr="00CA59D7" w14:paraId="663A7C42" w14:textId="77777777" w:rsidTr="001430D7">
        <w:trPr>
          <w:trHeight w:val="324"/>
          <w:jc w:val="center"/>
        </w:trPr>
        <w:tc>
          <w:tcPr>
            <w:tcW w:w="944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38F39" w14:textId="77777777" w:rsidR="00096F97" w:rsidRPr="008763A1" w:rsidRDefault="00096F97" w:rsidP="001430D7">
            <w:pPr>
              <w:pStyle w:val="BodyA"/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>Test</w:t>
            </w:r>
          </w:p>
        </w:tc>
      </w:tr>
      <w:tr w:rsidR="00096F97" w:rsidRPr="00CA59D7" w14:paraId="1EEFA702" w14:textId="77777777" w:rsidTr="001430D7">
        <w:trPr>
          <w:trHeight w:val="423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BDE829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Input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05438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The user will need to </w:t>
            </w:r>
            <w:r>
              <w:rPr>
                <w:rFonts w:cs="Verdana"/>
                <w:sz w:val="20"/>
                <w:szCs w:val="20"/>
              </w:rPr>
              <w:t>edit</w:t>
            </w:r>
            <w:r w:rsidRPr="00F13B2D">
              <w:rPr>
                <w:rFonts w:cs="Verdana"/>
                <w:sz w:val="20"/>
                <w:szCs w:val="20"/>
              </w:rPr>
              <w:t xml:space="preserve"> entries for the following fields while completing the test on the </w:t>
            </w:r>
            <w:r>
              <w:rPr>
                <w:rFonts w:cs="Verdana"/>
                <w:sz w:val="20"/>
                <w:szCs w:val="20"/>
                <w:lang w:eastAsia="ko-KR"/>
              </w:rPr>
              <w:t xml:space="preserve">edit </w:t>
            </w:r>
            <w:r>
              <w:rPr>
                <w:rFonts w:cs="Verdana"/>
                <w:sz w:val="20"/>
                <w:szCs w:val="20"/>
              </w:rPr>
              <w:t>shipment</w:t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t>screen</w:t>
            </w:r>
            <w:r w:rsidRPr="00F13B2D">
              <w:rPr>
                <w:rFonts w:cs="Verdana"/>
                <w:sz w:val="20"/>
                <w:szCs w:val="20"/>
              </w:rPr>
              <w:t xml:space="preserve"> of the application.</w:t>
            </w:r>
          </w:p>
          <w:p w14:paraId="722BD4C3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</w:p>
          <w:p w14:paraId="168E36AD" w14:textId="77777777" w:rsidR="00096F97" w:rsidRPr="00EF2A6C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b/>
                <w:sz w:val="20"/>
                <w:szCs w:val="20"/>
                <w:lang w:eastAsia="ko-KR"/>
              </w:rPr>
            </w:pPr>
            <w:r w:rsidRPr="00EF2A6C">
              <w:rPr>
                <w:rFonts w:cs="Verdana"/>
                <w:b/>
                <w:sz w:val="20"/>
                <w:szCs w:val="20"/>
                <w:lang w:eastAsia="ko-KR"/>
              </w:rPr>
              <w:lastRenderedPageBreak/>
              <w:t>User Input :</w:t>
            </w:r>
          </w:p>
          <w:p w14:paraId="68D44BCF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Destination Name – Enter receiver’s name</w:t>
            </w:r>
          </w:p>
          <w:p w14:paraId="336D308C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Destination Department – Enter receiver’s department</w:t>
            </w:r>
          </w:p>
          <w:p w14:paraId="7EEC375C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Sender Name – Enter sender’s name</w:t>
            </w:r>
          </w:p>
          <w:p w14:paraId="4714AFB8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Sender Department – Enter sender’s department</w:t>
            </w:r>
          </w:p>
          <w:p w14:paraId="7FA603E0" w14:textId="77777777" w:rsidR="00096F97" w:rsidRPr="00DE6399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 w:rsidRPr="00232E7F">
              <w:rPr>
                <w:rFonts w:cs="Verdana"/>
                <w:sz w:val="20"/>
                <w:szCs w:val="20"/>
              </w:rPr>
              <w:t>Notes – Enter description</w:t>
            </w:r>
          </w:p>
        </w:tc>
      </w:tr>
      <w:tr w:rsidR="00096F97" w:rsidRPr="00CA59D7" w14:paraId="5A3FCEF7" w14:textId="77777777" w:rsidTr="001430D7">
        <w:trPr>
          <w:trHeight w:val="99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E6AA4D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lastRenderedPageBreak/>
              <w:t>Procedural Steps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203D1E" w14:textId="77777777" w:rsidR="00096F97" w:rsidRPr="00DE6399" w:rsidRDefault="00096F97" w:rsidP="00096F97">
            <w:pPr>
              <w:pStyle w:val="ListParagraph"/>
              <w:widowControl w:val="0"/>
              <w:numPr>
                <w:ilvl w:val="0"/>
                <w:numId w:val="29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rPr>
                <w:rFonts w:cs="Verdana"/>
                <w:sz w:val="20"/>
                <w:szCs w:val="20"/>
              </w:rPr>
            </w:pPr>
            <w:r w:rsidRPr="00DE6399">
              <w:rPr>
                <w:rFonts w:cs="Verdana"/>
                <w:sz w:val="20"/>
                <w:szCs w:val="20"/>
              </w:rPr>
              <w:t>Open the shipment application.</w:t>
            </w:r>
          </w:p>
          <w:p w14:paraId="25D5662A" w14:textId="77777777" w:rsidR="00096F97" w:rsidRDefault="00096F97" w:rsidP="00096F97">
            <w:pPr>
              <w:widowControl w:val="0"/>
              <w:numPr>
                <w:ilvl w:val="0"/>
                <w:numId w:val="29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Navigate to the </w:t>
            </w:r>
            <w:r>
              <w:rPr>
                <w:rFonts w:cs="Verdana"/>
                <w:sz w:val="20"/>
                <w:szCs w:val="20"/>
              </w:rPr>
              <w:t>track shipments</w:t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t>screen</w:t>
            </w:r>
            <w:r w:rsidRPr="00F13B2D">
              <w:rPr>
                <w:rFonts w:cs="Verdana"/>
                <w:sz w:val="20"/>
                <w:szCs w:val="20"/>
              </w:rPr>
              <w:t>.</w:t>
            </w:r>
          </w:p>
          <w:p w14:paraId="06BD30EE" w14:textId="77777777" w:rsidR="00096F97" w:rsidRPr="00F13B2D" w:rsidRDefault="00096F97" w:rsidP="00096F97">
            <w:pPr>
              <w:widowControl w:val="0"/>
              <w:numPr>
                <w:ilvl w:val="0"/>
                <w:numId w:val="29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Select a row and click edit selected button.</w:t>
            </w:r>
          </w:p>
          <w:p w14:paraId="230ABB82" w14:textId="77777777" w:rsidR="00096F97" w:rsidRPr="00EF2A6C" w:rsidRDefault="00096F97" w:rsidP="00096F97">
            <w:pPr>
              <w:widowControl w:val="0"/>
              <w:numPr>
                <w:ilvl w:val="0"/>
                <w:numId w:val="29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Edit</w:t>
            </w:r>
            <w:r w:rsidRPr="00F13B2D">
              <w:rPr>
                <w:rFonts w:cs="Verdana"/>
                <w:sz w:val="20"/>
                <w:szCs w:val="20"/>
              </w:rPr>
              <w:t xml:space="preserve"> values </w:t>
            </w:r>
            <w:r>
              <w:rPr>
                <w:rFonts w:cs="Verdana"/>
                <w:sz w:val="20"/>
                <w:szCs w:val="20"/>
              </w:rPr>
              <w:t>for the above mentioned columns</w:t>
            </w:r>
            <w:r w:rsidRPr="00F13B2D">
              <w:rPr>
                <w:rFonts w:cs="Verdana"/>
                <w:sz w:val="20"/>
                <w:szCs w:val="20"/>
              </w:rPr>
              <w:t>.</w:t>
            </w:r>
          </w:p>
          <w:p w14:paraId="6DC821AC" w14:textId="77777777" w:rsidR="00096F97" w:rsidRPr="00F13B2D" w:rsidRDefault="00096F97" w:rsidP="00096F97">
            <w:pPr>
              <w:widowControl w:val="0"/>
              <w:numPr>
                <w:ilvl w:val="0"/>
                <w:numId w:val="29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>Save the change</w:t>
            </w:r>
            <w:r>
              <w:rPr>
                <w:rFonts w:cs="Verdana"/>
                <w:sz w:val="20"/>
                <w:szCs w:val="20"/>
              </w:rPr>
              <w:t xml:space="preserve"> with submit button</w:t>
            </w:r>
            <w:r w:rsidRPr="00F13B2D">
              <w:rPr>
                <w:rFonts w:cs="Verdana"/>
                <w:sz w:val="20"/>
                <w:szCs w:val="20"/>
              </w:rPr>
              <w:t xml:space="preserve"> and close the </w:t>
            </w:r>
            <w:r>
              <w:rPr>
                <w:rFonts w:cs="Verdana"/>
                <w:sz w:val="20"/>
                <w:szCs w:val="20"/>
              </w:rPr>
              <w:t>screen</w:t>
            </w:r>
            <w:r w:rsidRPr="00F13B2D">
              <w:rPr>
                <w:rFonts w:cs="Verdana"/>
                <w:sz w:val="20"/>
                <w:szCs w:val="20"/>
              </w:rPr>
              <w:t>.</w:t>
            </w:r>
          </w:p>
          <w:p w14:paraId="31C0AD36" w14:textId="77777777" w:rsidR="00096F97" w:rsidRDefault="00096F97" w:rsidP="00096F97">
            <w:pPr>
              <w:widowControl w:val="0"/>
              <w:numPr>
                <w:ilvl w:val="0"/>
                <w:numId w:val="29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Open up the </w:t>
            </w:r>
            <w:r>
              <w:rPr>
                <w:rFonts w:cs="Verdana"/>
                <w:sz w:val="20"/>
                <w:szCs w:val="20"/>
              </w:rPr>
              <w:t>track shipments screen</w:t>
            </w:r>
            <w:r w:rsidRPr="00F13B2D">
              <w:rPr>
                <w:rFonts w:cs="Verdana"/>
                <w:sz w:val="20"/>
                <w:szCs w:val="20"/>
              </w:rPr>
              <w:t>.</w:t>
            </w:r>
          </w:p>
          <w:p w14:paraId="47C1AF7B" w14:textId="77777777" w:rsidR="00096F97" w:rsidRDefault="00096F97" w:rsidP="00096F97">
            <w:pPr>
              <w:pStyle w:val="ListParagraph"/>
              <w:widowControl w:val="0"/>
              <w:numPr>
                <w:ilvl w:val="0"/>
                <w:numId w:val="29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rPr>
                <w:rFonts w:cs="Verdana"/>
                <w:sz w:val="20"/>
                <w:szCs w:val="20"/>
              </w:rPr>
            </w:pPr>
            <w:r w:rsidRPr="00EF2A6C">
              <w:rPr>
                <w:rFonts w:cs="Verdana"/>
                <w:sz w:val="20"/>
                <w:szCs w:val="20"/>
              </w:rPr>
              <w:t xml:space="preserve">Verify all the data is entered and mapped to the proper locations from the </w:t>
            </w:r>
            <w:r>
              <w:rPr>
                <w:rFonts w:cs="Verdana"/>
                <w:sz w:val="20"/>
                <w:szCs w:val="20"/>
              </w:rPr>
              <w:t xml:space="preserve">edit shipment screen to the track </w:t>
            </w:r>
            <w:r w:rsidRPr="00EF2A6C">
              <w:rPr>
                <w:rFonts w:cs="Verdana"/>
                <w:sz w:val="20"/>
                <w:szCs w:val="20"/>
              </w:rPr>
              <w:t>shipment</w:t>
            </w:r>
            <w:r>
              <w:rPr>
                <w:rFonts w:cs="Verdana"/>
                <w:sz w:val="20"/>
                <w:szCs w:val="20"/>
              </w:rPr>
              <w:t>s</w:t>
            </w:r>
            <w:r w:rsidRPr="00EF2A6C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t>screen</w:t>
            </w:r>
            <w:r w:rsidRPr="00EF2A6C">
              <w:rPr>
                <w:rFonts w:cs="Verdana"/>
                <w:sz w:val="20"/>
                <w:szCs w:val="20"/>
              </w:rPr>
              <w:t>.</w:t>
            </w:r>
          </w:p>
          <w:p w14:paraId="6C75EABB" w14:textId="77777777" w:rsidR="00096F97" w:rsidRDefault="00096F97" w:rsidP="00096F97">
            <w:pPr>
              <w:pStyle w:val="ListParagraph"/>
              <w:widowControl w:val="0"/>
              <w:numPr>
                <w:ilvl w:val="0"/>
                <w:numId w:val="29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Repeat step 1-3 and click cancel selected.</w:t>
            </w:r>
          </w:p>
          <w:p w14:paraId="02BAFB1A" w14:textId="77777777" w:rsidR="00096F97" w:rsidRPr="00EF2A6C" w:rsidRDefault="00096F97" w:rsidP="00096F97">
            <w:pPr>
              <w:pStyle w:val="ListParagraph"/>
              <w:widowControl w:val="0"/>
              <w:numPr>
                <w:ilvl w:val="0"/>
                <w:numId w:val="29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Verify that the selected items are canceled on the track shipments screen.</w:t>
            </w:r>
          </w:p>
        </w:tc>
      </w:tr>
      <w:tr w:rsidR="00096F97" w:rsidRPr="00CA59D7" w14:paraId="21E17043" w14:textId="77777777" w:rsidTr="001430D7">
        <w:trPr>
          <w:trHeight w:val="26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F3AE40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Expected Results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70B9E6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>The test is a success</w:t>
            </w:r>
            <w:r>
              <w:rPr>
                <w:rFonts w:cs="Verdana"/>
                <w:sz w:val="20"/>
                <w:szCs w:val="20"/>
              </w:rPr>
              <w:br/>
              <w:t>1)</w:t>
            </w:r>
            <w:r w:rsidRPr="00F13B2D">
              <w:rPr>
                <w:rFonts w:cs="Verdana"/>
                <w:sz w:val="20"/>
                <w:szCs w:val="20"/>
              </w:rPr>
              <w:t xml:space="preserve"> if the values entered in the </w:t>
            </w:r>
            <w:r>
              <w:rPr>
                <w:rFonts w:cs="Verdana"/>
                <w:sz w:val="20"/>
                <w:szCs w:val="20"/>
              </w:rPr>
              <w:t>edit shipment</w:t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t>screen</w:t>
            </w:r>
            <w:r w:rsidRPr="00F13B2D">
              <w:rPr>
                <w:rFonts w:cs="Verdana"/>
                <w:sz w:val="20"/>
                <w:szCs w:val="20"/>
              </w:rPr>
              <w:t xml:space="preserve"> per the input and procedural steps listed above successfully map to the proper </w:t>
            </w:r>
            <w:r>
              <w:rPr>
                <w:rFonts w:cs="Verdana"/>
                <w:sz w:val="20"/>
                <w:szCs w:val="20"/>
              </w:rPr>
              <w:t>track shipments</w:t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t>screen</w:t>
            </w:r>
            <w:r w:rsidRPr="00F13B2D">
              <w:rPr>
                <w:rFonts w:cs="Verdana"/>
                <w:sz w:val="20"/>
                <w:szCs w:val="20"/>
              </w:rPr>
              <w:t xml:space="preserve"> columns. The values entered should map as follows: </w:t>
            </w:r>
          </w:p>
          <w:p w14:paraId="7E986E90" w14:textId="77777777" w:rsidR="00096F97" w:rsidRPr="00F13B2D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Destination Name</w:t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sym w:font="Symbol" w:char="F0AE"/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t>Destination Name</w:t>
            </w:r>
          </w:p>
          <w:p w14:paraId="38D68B7D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 xml:space="preserve">Destination Department </w:t>
            </w:r>
            <w:r>
              <w:rPr>
                <w:rFonts w:cs="Verdana"/>
                <w:sz w:val="20"/>
                <w:szCs w:val="20"/>
              </w:rPr>
              <w:sym w:font="Symbol" w:char="F0AE"/>
            </w:r>
            <w:r>
              <w:rPr>
                <w:rFonts w:cs="Verdana"/>
                <w:sz w:val="20"/>
                <w:szCs w:val="20"/>
              </w:rPr>
              <w:t xml:space="preserve"> Destination </w:t>
            </w:r>
            <w:proofErr w:type="spellStart"/>
            <w:r>
              <w:rPr>
                <w:rFonts w:cs="Verdana"/>
                <w:sz w:val="20"/>
                <w:szCs w:val="20"/>
              </w:rPr>
              <w:t>Dept</w:t>
            </w:r>
            <w:proofErr w:type="spellEnd"/>
          </w:p>
          <w:p w14:paraId="19B219F2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 xml:space="preserve">Sender Name </w:t>
            </w:r>
            <w:r>
              <w:rPr>
                <w:rFonts w:cs="Verdana"/>
                <w:sz w:val="20"/>
                <w:szCs w:val="20"/>
              </w:rPr>
              <w:sym w:font="Symbol" w:char="F0AE"/>
            </w:r>
            <w:r>
              <w:rPr>
                <w:rFonts w:cs="Verdana"/>
                <w:sz w:val="20"/>
                <w:szCs w:val="20"/>
              </w:rPr>
              <w:t xml:space="preserve"> Sender Name</w:t>
            </w:r>
          </w:p>
          <w:p w14:paraId="609A2317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 xml:space="preserve">Sender Department </w:t>
            </w:r>
            <w:r>
              <w:rPr>
                <w:rFonts w:cs="Verdana"/>
                <w:sz w:val="20"/>
                <w:szCs w:val="20"/>
              </w:rPr>
              <w:sym w:font="Symbol" w:char="F0AE"/>
            </w:r>
            <w:r>
              <w:rPr>
                <w:rFonts w:cs="Verdana"/>
                <w:sz w:val="20"/>
                <w:szCs w:val="20"/>
              </w:rPr>
              <w:t xml:space="preserve"> Sender </w:t>
            </w:r>
            <w:proofErr w:type="spellStart"/>
            <w:r>
              <w:rPr>
                <w:rFonts w:cs="Verdana"/>
                <w:sz w:val="20"/>
                <w:szCs w:val="20"/>
              </w:rPr>
              <w:t>Dept</w:t>
            </w:r>
            <w:proofErr w:type="spellEnd"/>
          </w:p>
          <w:p w14:paraId="144122D1" w14:textId="77777777" w:rsidR="00096F97" w:rsidRPr="00F13B2D" w:rsidRDefault="00096F97" w:rsidP="001430D7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2) if selected items were canceled on the track shipments screen with cancel selected button.</w:t>
            </w:r>
          </w:p>
        </w:tc>
      </w:tr>
      <w:tr w:rsidR="00096F97" w:rsidRPr="008763A1" w14:paraId="6FF39124" w14:textId="77777777" w:rsidTr="001430D7">
        <w:trPr>
          <w:trHeight w:val="279"/>
          <w:jc w:val="center"/>
        </w:trPr>
        <w:tc>
          <w:tcPr>
            <w:tcW w:w="9445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C86FD" w14:textId="77777777" w:rsidR="00096F97" w:rsidRPr="008763A1" w:rsidRDefault="00096F97" w:rsidP="001430D7">
            <w:pPr>
              <w:pStyle w:val="BodyA"/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>Actual Results</w:t>
            </w:r>
          </w:p>
        </w:tc>
      </w:tr>
      <w:tr w:rsidR="00096F97" w:rsidRPr="00CA59D7" w14:paraId="05C8DB06" w14:textId="77777777" w:rsidTr="001430D7">
        <w:trPr>
          <w:trHeight w:val="45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140E3B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Actual Results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2ECE4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theme="minorHAnsi"/>
                <w:sz w:val="20"/>
                <w:szCs w:val="20"/>
              </w:rPr>
              <w:t>R</w:t>
            </w:r>
            <w:r w:rsidRPr="00F13B2D">
              <w:rPr>
                <w:rFonts w:cs="Verdana"/>
                <w:sz w:val="20"/>
                <w:szCs w:val="20"/>
              </w:rPr>
              <w:t>elevant outputs from the procedural steps:</w:t>
            </w:r>
          </w:p>
          <w:p w14:paraId="5DF69941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Step 1: The </w:t>
            </w:r>
            <w:r>
              <w:rPr>
                <w:rFonts w:cs="Verdana"/>
                <w:sz w:val="20"/>
                <w:szCs w:val="20"/>
              </w:rPr>
              <w:t>shipment</w:t>
            </w:r>
            <w:r w:rsidRPr="00F13B2D">
              <w:rPr>
                <w:rFonts w:cs="Verdana"/>
                <w:sz w:val="20"/>
                <w:szCs w:val="20"/>
              </w:rPr>
              <w:t xml:space="preserve"> application opens as expected.</w:t>
            </w:r>
          </w:p>
          <w:p w14:paraId="586235D1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Step 2: Application opens to the track shipments screen.</w:t>
            </w:r>
          </w:p>
          <w:p w14:paraId="4AB77FA5" w14:textId="77777777" w:rsidR="00096F97" w:rsidRPr="007843A0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 w:rsidRPr="00F13B2D">
              <w:rPr>
                <w:rFonts w:asciiTheme="minorHAnsi" w:hAnsiTheme="minorHAnsi" w:cs="Verdana"/>
                <w:sz w:val="20"/>
                <w:szCs w:val="20"/>
              </w:rPr>
              <w:t>Step 3: All column headers exist and values are entered.</w:t>
            </w:r>
          </w:p>
          <w:p w14:paraId="7CA8CC48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Step 4: User is able to select a row to edit.</w:t>
            </w:r>
          </w:p>
          <w:p w14:paraId="72B1E335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Step 5</w:t>
            </w:r>
            <w:r w:rsidRPr="00F13B2D">
              <w:rPr>
                <w:rFonts w:cs="Verdana"/>
                <w:sz w:val="20"/>
                <w:szCs w:val="20"/>
              </w:rPr>
              <w:t xml:space="preserve">: </w:t>
            </w:r>
            <w:r>
              <w:rPr>
                <w:rFonts w:cs="Verdana"/>
                <w:sz w:val="20"/>
                <w:szCs w:val="20"/>
              </w:rPr>
              <w:t>The edit shipment screen opens with edit selected button</w:t>
            </w:r>
            <w:r w:rsidRPr="00F13B2D">
              <w:rPr>
                <w:rFonts w:cs="Verdana"/>
                <w:sz w:val="20"/>
                <w:szCs w:val="20"/>
              </w:rPr>
              <w:t>.</w:t>
            </w:r>
          </w:p>
          <w:p w14:paraId="2D666E9A" w14:textId="4F680F40" w:rsidR="00096F97" w:rsidRDefault="00FC46F1" w:rsidP="001430D7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1DE18A" wp14:editId="71AA6AAA">
                  <wp:extent cx="2404872" cy="3557016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872" cy="355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DD7A5" w14:textId="4DBCDD56" w:rsidR="00096F97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>
              <w:rPr>
                <w:rFonts w:asciiTheme="minorHAnsi" w:hAnsiTheme="minorHAnsi" w:cs="Verdana"/>
                <w:sz w:val="20"/>
                <w:szCs w:val="20"/>
              </w:rPr>
              <w:t>Step 6: User is able to change values in the field.</w:t>
            </w:r>
          </w:p>
          <w:p w14:paraId="61840D33" w14:textId="297FA58A" w:rsidR="00FC46F1" w:rsidRDefault="00FC46F1" w:rsidP="001430D7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0FE70BB" wp14:editId="5C37885A">
                  <wp:extent cx="4908550" cy="2804795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550" cy="280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6BCA5" w14:textId="77777777" w:rsidR="00096F97" w:rsidRPr="009E47DC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Step 7</w:t>
            </w:r>
            <w:r w:rsidRPr="009E47DC">
              <w:rPr>
                <w:rFonts w:cs="Verdana"/>
                <w:sz w:val="20"/>
                <w:szCs w:val="20"/>
              </w:rPr>
              <w:t xml:space="preserve">: User is able to </w:t>
            </w:r>
            <w:r>
              <w:rPr>
                <w:rFonts w:cs="Verdana"/>
                <w:sz w:val="20"/>
                <w:szCs w:val="20"/>
              </w:rPr>
              <w:t>select multiple rows on</w:t>
            </w:r>
            <w:r w:rsidRPr="009E47DC">
              <w:rPr>
                <w:rFonts w:cs="Verdana"/>
                <w:sz w:val="20"/>
                <w:szCs w:val="20"/>
              </w:rPr>
              <w:t xml:space="preserve"> the </w:t>
            </w:r>
            <w:r>
              <w:rPr>
                <w:rFonts w:cs="Verdana"/>
                <w:sz w:val="20"/>
                <w:szCs w:val="20"/>
              </w:rPr>
              <w:t>track shipments</w:t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t>screen</w:t>
            </w:r>
            <w:r w:rsidRPr="009E47DC">
              <w:rPr>
                <w:rFonts w:cs="Verdana"/>
                <w:sz w:val="20"/>
                <w:szCs w:val="20"/>
              </w:rPr>
              <w:t>.</w:t>
            </w:r>
          </w:p>
          <w:p w14:paraId="4BEFC867" w14:textId="380C8449" w:rsidR="00096F97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>
              <w:rPr>
                <w:rFonts w:asciiTheme="minorHAnsi" w:hAnsiTheme="minorHAnsi" w:cs="Verdana"/>
                <w:sz w:val="20"/>
                <w:szCs w:val="20"/>
              </w:rPr>
              <w:t>Step 8: Cancel selected button removes selected item and track shipments screen is refreshed.</w:t>
            </w:r>
          </w:p>
          <w:p w14:paraId="533BB178" w14:textId="6787E898" w:rsidR="00FC46F1" w:rsidRDefault="00FC46F1" w:rsidP="001430D7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>
              <w:rPr>
                <w:rFonts w:asciiTheme="minorHAnsi" w:hAnsiTheme="minorHAnsi" w:cs="Verdana"/>
                <w:sz w:val="20"/>
                <w:szCs w:val="20"/>
              </w:rPr>
              <w:t>(Note:  Shipment 3001 was canceled)</w:t>
            </w:r>
          </w:p>
          <w:p w14:paraId="63F2EEE6" w14:textId="2EE3FCE3" w:rsidR="00FC46F1" w:rsidRPr="009E47DC" w:rsidRDefault="00FC46F1" w:rsidP="001430D7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696595" wp14:editId="156AEC29">
                  <wp:extent cx="4908550" cy="2804795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550" cy="280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F21CC0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9E47DC">
              <w:rPr>
                <w:rFonts w:cs="Verdana"/>
                <w:sz w:val="20"/>
                <w:szCs w:val="20"/>
              </w:rPr>
              <w:t>The test passed. All steps were able to be completed as expected with the outcomes that were listed in the test case.</w:t>
            </w:r>
          </w:p>
          <w:p w14:paraId="48E7F5AD" w14:textId="602CBE7D" w:rsidR="00FC46F1" w:rsidRPr="00F13B2D" w:rsidRDefault="00FC46F1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</w:p>
        </w:tc>
      </w:tr>
      <w:tr w:rsidR="00096F97" w:rsidRPr="00CA59D7" w14:paraId="78137659" w14:textId="77777777" w:rsidTr="001430D7">
        <w:trPr>
          <w:trHeight w:val="639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71B3F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2CFDDB" w14:textId="77777777" w:rsidR="00096F97" w:rsidRPr="008763A1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Shipment data of </w:t>
            </w:r>
            <w:r w:rsidRPr="0027515D">
              <w:rPr>
                <w:rFonts w:asciiTheme="minorHAnsi" w:hAnsiTheme="minorHAnsi"/>
                <w:sz w:val="20"/>
                <w:szCs w:val="20"/>
              </w:rPr>
              <w:t>one or more packages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is updated and stored in the JSON file. </w:t>
            </w:r>
          </w:p>
        </w:tc>
      </w:tr>
    </w:tbl>
    <w:p w14:paraId="1DB03297" w14:textId="77777777" w:rsidR="00096F97" w:rsidRDefault="00096F97" w:rsidP="00096F97">
      <w:pPr>
        <w:pStyle w:val="Normal1"/>
        <w:rPr>
          <w:lang w:eastAsia="ko-KR"/>
        </w:rPr>
      </w:pPr>
    </w:p>
    <w:p w14:paraId="0B9180E2" w14:textId="77777777" w:rsidR="00096F97" w:rsidRDefault="00096F97" w:rsidP="00096F97">
      <w:pPr>
        <w:pStyle w:val="Normal1"/>
        <w:rPr>
          <w:lang w:eastAsia="ko-KR"/>
        </w:rPr>
      </w:pPr>
    </w:p>
    <w:tbl>
      <w:tblPr>
        <w:tblW w:w="944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555"/>
        <w:gridCol w:w="1337"/>
        <w:gridCol w:w="1356"/>
        <w:gridCol w:w="5197"/>
      </w:tblGrid>
      <w:tr w:rsidR="00096F97" w:rsidRPr="008763A1" w14:paraId="651A8EE5" w14:textId="77777777" w:rsidTr="001430D7">
        <w:trPr>
          <w:trHeight w:val="20"/>
          <w:jc w:val="center"/>
        </w:trPr>
        <w:tc>
          <w:tcPr>
            <w:tcW w:w="944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FFFFFF"/>
            </w:tcBorders>
            <w:shd w:val="clear" w:color="auto" w:fill="000000" w:themeFill="text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0A1027" w14:textId="77777777" w:rsidR="00096F97" w:rsidRPr="008763A1" w:rsidRDefault="00096F97" w:rsidP="001430D7">
            <w:pPr>
              <w:pStyle w:val="Normal1"/>
              <w:spacing w:after="0"/>
              <w:jc w:val="center"/>
              <w:rPr>
                <w:b/>
                <w:color w:val="FFFFFF" w:themeColor="background1"/>
              </w:rPr>
            </w:pPr>
            <w:r w:rsidRPr="008763A1">
              <w:rPr>
                <w:b/>
                <w:color w:val="FFFFFF" w:themeColor="background1"/>
              </w:rPr>
              <w:t>General Information</w:t>
            </w:r>
          </w:p>
        </w:tc>
      </w:tr>
      <w:tr w:rsidR="00096F97" w:rsidRPr="008763A1" w14:paraId="7C2F3883" w14:textId="77777777" w:rsidTr="001430D7">
        <w:trPr>
          <w:trHeight w:val="189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E8C227" w14:textId="77777777" w:rsidR="00096F97" w:rsidRPr="008763A1" w:rsidRDefault="00096F97" w:rsidP="001430D7">
            <w:pPr>
              <w:contextualSpacing/>
              <w:rPr>
                <w:rFonts w:cstheme="minorHAnsi"/>
                <w:sz w:val="18"/>
                <w:szCs w:val="20"/>
              </w:rPr>
            </w:pPr>
            <w:r w:rsidRPr="008763A1">
              <w:rPr>
                <w:rFonts w:cstheme="minorHAnsi"/>
                <w:sz w:val="18"/>
                <w:szCs w:val="20"/>
              </w:rPr>
              <w:t>Test Type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D3FA3" w14:textId="77777777" w:rsidR="00096F97" w:rsidRPr="008763A1" w:rsidRDefault="00096F97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5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Functionality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Positive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Negative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Performance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Regression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Overload</w:t>
            </w:r>
          </w:p>
        </w:tc>
      </w:tr>
      <w:tr w:rsidR="00096F97" w:rsidRPr="00B429CB" w14:paraId="33D6ACDB" w14:textId="77777777" w:rsidTr="001430D7">
        <w:trPr>
          <w:trHeight w:val="357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7F3CC" w14:textId="77777777" w:rsidR="00096F97" w:rsidRPr="008763A1" w:rsidRDefault="00096F97" w:rsidP="001430D7">
            <w:pPr>
              <w:contextualSpacing/>
              <w:rPr>
                <w:rFonts w:cstheme="minorHAnsi"/>
                <w:sz w:val="20"/>
                <w:szCs w:val="20"/>
              </w:rPr>
            </w:pPr>
            <w:r w:rsidRPr="008763A1">
              <w:rPr>
                <w:rFonts w:cstheme="minorHAnsi"/>
                <w:sz w:val="18"/>
                <w:szCs w:val="20"/>
              </w:rPr>
              <w:t>Test Number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70BCD6" w14:textId="77777777" w:rsidR="00096F97" w:rsidRPr="00B429CB" w:rsidRDefault="00096F97" w:rsidP="001430D7">
            <w:pPr>
              <w:contextualSpacing/>
              <w:rPr>
                <w:rFonts w:cstheme="minorHAnsi"/>
                <w:sz w:val="20"/>
                <w:szCs w:val="20"/>
                <w:lang w:eastAsia="ko-KR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3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0954E0" w14:textId="77777777" w:rsidR="00096F97" w:rsidRPr="00B429CB" w:rsidRDefault="00096F97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B429CB">
              <w:rPr>
                <w:rFonts w:asciiTheme="minorHAnsi" w:hAnsiTheme="minorHAnsi" w:cstheme="minorHAnsi"/>
                <w:sz w:val="20"/>
                <w:szCs w:val="20"/>
              </w:rPr>
              <w:t xml:space="preserve">Test Date </w:t>
            </w:r>
          </w:p>
        </w:tc>
        <w:tc>
          <w:tcPr>
            <w:tcW w:w="5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0A0E63" w14:textId="572B7E75" w:rsidR="00096F97" w:rsidRPr="00B429CB" w:rsidRDefault="00FC46F1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  <w:lang w:eastAsia="ko-KR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eastAsia="ko-KR"/>
              </w:rPr>
              <w:t>***NOT RUN***See Comments***</w:t>
            </w:r>
          </w:p>
        </w:tc>
      </w:tr>
      <w:tr w:rsidR="00096F97" w:rsidRPr="00B429CB" w14:paraId="6C3A846F" w14:textId="77777777" w:rsidTr="001430D7">
        <w:trPr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20C93" w14:textId="77777777" w:rsidR="00096F97" w:rsidRPr="008763A1" w:rsidRDefault="00096F97" w:rsidP="001430D7">
            <w:pPr>
              <w:contextualSpacing/>
              <w:rPr>
                <w:rFonts w:cstheme="minorHAnsi"/>
                <w:sz w:val="20"/>
                <w:szCs w:val="20"/>
              </w:rPr>
            </w:pPr>
            <w:r w:rsidRPr="008763A1">
              <w:rPr>
                <w:rStyle w:val="None"/>
                <w:rFonts w:cstheme="minorHAnsi"/>
                <w:sz w:val="20"/>
                <w:szCs w:val="20"/>
              </w:rPr>
              <w:t xml:space="preserve">Test Case </w:t>
            </w:r>
            <w:r w:rsidRPr="008763A1">
              <w:rPr>
                <w:rStyle w:val="None"/>
                <w:rFonts w:cstheme="minorHAnsi"/>
                <w:sz w:val="20"/>
                <w:szCs w:val="20"/>
              </w:rPr>
              <w:br/>
              <w:t>Description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994B07" w14:textId="77777777" w:rsidR="00096F97" w:rsidRDefault="00096F97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="Verdana"/>
                <w:sz w:val="20"/>
                <w:szCs w:val="20"/>
              </w:rPr>
            </w:pPr>
            <w:r w:rsidRPr="00B429CB">
              <w:rPr>
                <w:rFonts w:asciiTheme="minorHAnsi" w:hAnsiTheme="minorHAnsi" w:cs="Verdana"/>
                <w:sz w:val="20"/>
                <w:szCs w:val="20"/>
              </w:rPr>
              <w:t xml:space="preserve">Verify that a </w:t>
            </w:r>
            <w:proofErr w:type="spellStart"/>
            <w:r>
              <w:rPr>
                <w:rFonts w:asciiTheme="minorHAnsi" w:hAnsiTheme="minorHAnsi" w:cs="Verdana"/>
                <w:sz w:val="20"/>
                <w:szCs w:val="20"/>
              </w:rPr>
              <w:t>shipper&amp;receiver</w:t>
            </w:r>
            <w:proofErr w:type="spellEnd"/>
            <w:r>
              <w:rPr>
                <w:rFonts w:asciiTheme="minorHAnsi" w:hAnsiTheme="minorHAnsi" w:cs="Verdana"/>
                <w:sz w:val="20"/>
                <w:szCs w:val="20"/>
              </w:rPr>
              <w:t xml:space="preserve"> or receiver user can see the latest information of shipments.</w:t>
            </w:r>
          </w:p>
          <w:p w14:paraId="0DE02D67" w14:textId="77777777" w:rsidR="00096F97" w:rsidRPr="00B429CB" w:rsidRDefault="00096F97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="Verdana"/>
                <w:sz w:val="20"/>
                <w:szCs w:val="20"/>
              </w:rPr>
              <w:t>Selected items are printable as physical receipts.</w:t>
            </w:r>
          </w:p>
        </w:tc>
      </w:tr>
      <w:tr w:rsidR="00096F97" w:rsidRPr="00B429CB" w14:paraId="75D7462F" w14:textId="77777777" w:rsidTr="001430D7">
        <w:trPr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F7831F" w14:textId="77777777" w:rsidR="00096F97" w:rsidRPr="00B429CB" w:rsidRDefault="00096F97" w:rsidP="001430D7">
            <w:pPr>
              <w:contextualSpacing/>
              <w:rPr>
                <w:rFonts w:cstheme="minorHAnsi"/>
                <w:sz w:val="20"/>
                <w:szCs w:val="20"/>
              </w:rPr>
            </w:pPr>
            <w:r w:rsidRPr="00B429CB">
              <w:rPr>
                <w:rStyle w:val="None"/>
                <w:rFonts w:cstheme="minorHAnsi"/>
                <w:sz w:val="20"/>
                <w:szCs w:val="20"/>
              </w:rPr>
              <w:t>Results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6E0C37" w14:textId="77777777" w:rsidR="00096F97" w:rsidRPr="00B429CB" w:rsidRDefault="00096F97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Pass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Fail     </w:t>
            </w:r>
          </w:p>
        </w:tc>
      </w:tr>
      <w:tr w:rsidR="00096F97" w:rsidRPr="008763A1" w14:paraId="1AACAAF6" w14:textId="77777777" w:rsidTr="001430D7">
        <w:trPr>
          <w:jc w:val="center"/>
        </w:trPr>
        <w:tc>
          <w:tcPr>
            <w:tcW w:w="9445" w:type="dxa"/>
            <w:gridSpan w:val="4"/>
            <w:tcBorders>
              <w:top w:val="single" w:sz="4" w:space="0" w:color="000000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AC7FB8" w14:textId="77777777" w:rsidR="00096F97" w:rsidRPr="008763A1" w:rsidRDefault="00096F97" w:rsidP="001430D7">
            <w:pPr>
              <w:pStyle w:val="BodyA"/>
              <w:tabs>
                <w:tab w:val="center" w:pos="4642"/>
                <w:tab w:val="left" w:pos="5940"/>
              </w:tabs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ab/>
            </w:r>
            <w:r w:rsidRPr="008763A1"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>Introduction</w:t>
            </w:r>
            <w:r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ab/>
            </w:r>
          </w:p>
        </w:tc>
      </w:tr>
      <w:tr w:rsidR="00096F97" w:rsidRPr="00F13B2D" w14:paraId="771A1FC0" w14:textId="77777777" w:rsidTr="001430D7">
        <w:trPr>
          <w:trHeight w:val="20"/>
          <w:jc w:val="center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274F2B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Requirement(s) to be tested</w:t>
            </w:r>
          </w:p>
        </w:tc>
        <w:tc>
          <w:tcPr>
            <w:tcW w:w="7890" w:type="dxa"/>
            <w:gridSpan w:val="3"/>
            <w:tcBorders>
              <w:top w:val="single" w:sz="4" w:space="0" w:color="000000" w:themeColor="text1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15207B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All relevant data is successfully captured by the </w:t>
            </w:r>
            <w:r>
              <w:rPr>
                <w:rFonts w:cs="Verdana"/>
                <w:sz w:val="20"/>
                <w:szCs w:val="20"/>
              </w:rPr>
              <w:t xml:space="preserve">shipment </w:t>
            </w:r>
            <w:r w:rsidRPr="00F13B2D">
              <w:rPr>
                <w:rFonts w:cs="Verdana"/>
                <w:sz w:val="20"/>
                <w:szCs w:val="20"/>
              </w:rPr>
              <w:t xml:space="preserve">system and correctly </w:t>
            </w:r>
            <w:r>
              <w:rPr>
                <w:rFonts w:cs="Verdana"/>
                <w:sz w:val="20"/>
                <w:szCs w:val="20"/>
              </w:rPr>
              <w:t>printed.</w:t>
            </w:r>
          </w:p>
          <w:p w14:paraId="7D8BCBE6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Related to requirement number 2 and 3.</w:t>
            </w:r>
          </w:p>
        </w:tc>
      </w:tr>
      <w:tr w:rsidR="00096F97" w:rsidRPr="00F13B2D" w14:paraId="69DC8F02" w14:textId="77777777" w:rsidTr="001430D7">
        <w:trPr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109DA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Set Up and Constrains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3C8D7" w14:textId="77777777" w:rsidR="00096F97" w:rsidRPr="00F13B2D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="Verdana"/>
                <w:sz w:val="20"/>
                <w:szCs w:val="20"/>
              </w:rPr>
              <w:t xml:space="preserve">To complete this test, the shipment data must be created. </w:t>
            </w:r>
            <w:r w:rsidRPr="00F13B2D">
              <w:rPr>
                <w:rFonts w:asciiTheme="minorHAnsi" w:hAnsiTheme="minorHAnsi" w:cs="Verdana"/>
                <w:sz w:val="20"/>
                <w:szCs w:val="20"/>
              </w:rPr>
              <w:t xml:space="preserve">The </w:t>
            </w:r>
            <w:r>
              <w:rPr>
                <w:rFonts w:asciiTheme="minorHAnsi" w:hAnsiTheme="minorHAnsi" w:cs="Verdana"/>
                <w:sz w:val="20"/>
                <w:szCs w:val="20"/>
              </w:rPr>
              <w:t>user</w:t>
            </w:r>
            <w:r w:rsidRPr="00F13B2D">
              <w:rPr>
                <w:rFonts w:asciiTheme="minorHAnsi" w:hAnsiTheme="minorHAnsi" w:cs="Verdana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="Verdana"/>
                <w:sz w:val="20"/>
                <w:szCs w:val="20"/>
              </w:rPr>
              <w:t xml:space="preserve">defined as a </w:t>
            </w:r>
            <w:proofErr w:type="spellStart"/>
            <w:r>
              <w:rPr>
                <w:rFonts w:asciiTheme="minorHAnsi" w:hAnsiTheme="minorHAnsi" w:cs="Verdana"/>
                <w:sz w:val="20"/>
                <w:szCs w:val="20"/>
              </w:rPr>
              <w:t>sihpper&amp;receiver</w:t>
            </w:r>
            <w:proofErr w:type="spellEnd"/>
            <w:r>
              <w:rPr>
                <w:rFonts w:asciiTheme="minorHAnsi" w:hAnsiTheme="minorHAnsi" w:cs="Verdana"/>
                <w:sz w:val="20"/>
                <w:szCs w:val="20"/>
              </w:rPr>
              <w:t xml:space="preserve"> or receiver</w:t>
            </w:r>
            <w:r w:rsidRPr="00F13B2D">
              <w:rPr>
                <w:rFonts w:asciiTheme="minorHAnsi" w:hAnsiTheme="minorHAnsi" w:cs="Verdana"/>
                <w:sz w:val="20"/>
                <w:szCs w:val="20"/>
              </w:rPr>
              <w:t xml:space="preserve"> must view all </w:t>
            </w:r>
            <w:r>
              <w:rPr>
                <w:rFonts w:asciiTheme="minorHAnsi" w:hAnsiTheme="minorHAnsi" w:cs="Verdana"/>
                <w:sz w:val="20"/>
                <w:szCs w:val="20"/>
              </w:rPr>
              <w:t>shipment data.</w:t>
            </w:r>
          </w:p>
        </w:tc>
      </w:tr>
      <w:tr w:rsidR="00096F97" w:rsidRPr="008763A1" w14:paraId="0B5D3289" w14:textId="77777777" w:rsidTr="001430D7">
        <w:trPr>
          <w:trHeight w:val="324"/>
          <w:jc w:val="center"/>
        </w:trPr>
        <w:tc>
          <w:tcPr>
            <w:tcW w:w="944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734B0" w14:textId="77777777" w:rsidR="00096F97" w:rsidRPr="008763A1" w:rsidRDefault="00096F97" w:rsidP="001430D7">
            <w:pPr>
              <w:pStyle w:val="BodyA"/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lastRenderedPageBreak/>
              <w:t>Test</w:t>
            </w:r>
          </w:p>
        </w:tc>
      </w:tr>
      <w:tr w:rsidR="00096F97" w:rsidRPr="002555F7" w14:paraId="3EDA10A7" w14:textId="77777777" w:rsidTr="001430D7">
        <w:trPr>
          <w:trHeight w:val="423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86925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Input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966CD5" w14:textId="77777777" w:rsidR="00096F97" w:rsidRPr="002555F7" w:rsidRDefault="00096F97" w:rsidP="001430D7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</w:p>
        </w:tc>
      </w:tr>
      <w:tr w:rsidR="00096F97" w:rsidRPr="00EF2A6C" w14:paraId="054B8972" w14:textId="77777777" w:rsidTr="001430D7">
        <w:trPr>
          <w:trHeight w:val="99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BDB873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Procedural Steps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9EF30" w14:textId="77777777" w:rsidR="00096F97" w:rsidRPr="00D811F2" w:rsidRDefault="00096F97" w:rsidP="00096F97">
            <w:pPr>
              <w:pStyle w:val="ListParagraph"/>
              <w:widowControl w:val="0"/>
              <w:numPr>
                <w:ilvl w:val="0"/>
                <w:numId w:val="30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rPr>
                <w:rFonts w:cs="Verdana"/>
                <w:sz w:val="20"/>
                <w:szCs w:val="20"/>
              </w:rPr>
            </w:pPr>
            <w:r w:rsidRPr="00D811F2">
              <w:rPr>
                <w:rFonts w:cs="Verdana"/>
                <w:sz w:val="20"/>
                <w:szCs w:val="20"/>
              </w:rPr>
              <w:t>Open the shipment application.</w:t>
            </w:r>
          </w:p>
          <w:p w14:paraId="1839F55B" w14:textId="77777777" w:rsidR="00096F97" w:rsidRPr="00F13B2D" w:rsidRDefault="00096F97" w:rsidP="00096F97">
            <w:pPr>
              <w:widowControl w:val="0"/>
              <w:numPr>
                <w:ilvl w:val="0"/>
                <w:numId w:val="30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Navigate to the </w:t>
            </w:r>
            <w:r>
              <w:rPr>
                <w:rFonts w:cs="Verdana"/>
                <w:sz w:val="20"/>
                <w:szCs w:val="20"/>
              </w:rPr>
              <w:t>track shipments screen</w:t>
            </w:r>
            <w:r w:rsidRPr="00F13B2D">
              <w:rPr>
                <w:rFonts w:cs="Verdana"/>
                <w:sz w:val="20"/>
                <w:szCs w:val="20"/>
              </w:rPr>
              <w:t>.</w:t>
            </w:r>
          </w:p>
          <w:p w14:paraId="028673A3" w14:textId="77777777" w:rsidR="00096F97" w:rsidRDefault="00096F97" w:rsidP="00096F97">
            <w:pPr>
              <w:widowControl w:val="0"/>
              <w:numPr>
                <w:ilvl w:val="0"/>
                <w:numId w:val="30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Select one or more rows and click print selected button.</w:t>
            </w:r>
          </w:p>
          <w:p w14:paraId="7B0EE3F1" w14:textId="77777777" w:rsidR="00096F97" w:rsidRPr="005918E5" w:rsidRDefault="00096F97" w:rsidP="00096F97">
            <w:pPr>
              <w:pStyle w:val="ListParagraph"/>
              <w:widowControl w:val="0"/>
              <w:numPr>
                <w:ilvl w:val="0"/>
                <w:numId w:val="30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rPr>
                <w:rFonts w:cs="Verdana"/>
                <w:sz w:val="20"/>
                <w:szCs w:val="20"/>
              </w:rPr>
            </w:pPr>
            <w:r w:rsidRPr="00EF2A6C">
              <w:rPr>
                <w:rFonts w:cs="Verdana"/>
                <w:sz w:val="20"/>
                <w:szCs w:val="20"/>
              </w:rPr>
              <w:t xml:space="preserve">Verify all the </w:t>
            </w:r>
            <w:r>
              <w:rPr>
                <w:rFonts w:cs="Verdana"/>
                <w:sz w:val="20"/>
                <w:szCs w:val="20"/>
              </w:rPr>
              <w:t xml:space="preserve">printed </w:t>
            </w:r>
            <w:r w:rsidRPr="00EF2A6C">
              <w:rPr>
                <w:rFonts w:cs="Verdana"/>
                <w:sz w:val="20"/>
                <w:szCs w:val="20"/>
              </w:rPr>
              <w:t xml:space="preserve">data is </w:t>
            </w:r>
            <w:r>
              <w:rPr>
                <w:rFonts w:cs="Verdana"/>
                <w:sz w:val="20"/>
                <w:szCs w:val="20"/>
              </w:rPr>
              <w:t>matching with the displayed data on the tracking shipments list.</w:t>
            </w:r>
          </w:p>
        </w:tc>
      </w:tr>
      <w:tr w:rsidR="00096F97" w:rsidRPr="00F13B2D" w14:paraId="5EA50313" w14:textId="77777777" w:rsidTr="001430D7">
        <w:trPr>
          <w:trHeight w:val="26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48C64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Expected Results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AB817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The test is a success if the values </w:t>
            </w:r>
            <w:r>
              <w:rPr>
                <w:rFonts w:cs="Verdana"/>
                <w:sz w:val="20"/>
                <w:szCs w:val="20"/>
              </w:rPr>
              <w:t xml:space="preserve">printed are </w:t>
            </w:r>
            <w:r w:rsidRPr="00F13B2D">
              <w:rPr>
                <w:rFonts w:cs="Verdana"/>
                <w:sz w:val="20"/>
                <w:szCs w:val="20"/>
              </w:rPr>
              <w:t xml:space="preserve">map to the proper </w:t>
            </w:r>
            <w:r>
              <w:rPr>
                <w:rFonts w:cs="Verdana"/>
                <w:sz w:val="20"/>
                <w:szCs w:val="20"/>
              </w:rPr>
              <w:t>track shipments</w:t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t>screen</w:t>
            </w:r>
            <w:r w:rsidRPr="00F13B2D">
              <w:rPr>
                <w:rFonts w:cs="Verdana"/>
                <w:sz w:val="20"/>
                <w:szCs w:val="20"/>
              </w:rPr>
              <w:t xml:space="preserve"> columns.</w:t>
            </w:r>
          </w:p>
        </w:tc>
      </w:tr>
      <w:tr w:rsidR="00096F97" w:rsidRPr="008763A1" w14:paraId="26F20E76" w14:textId="77777777" w:rsidTr="001430D7">
        <w:trPr>
          <w:trHeight w:val="279"/>
          <w:jc w:val="center"/>
        </w:trPr>
        <w:tc>
          <w:tcPr>
            <w:tcW w:w="9445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73DCFF" w14:textId="77777777" w:rsidR="00096F97" w:rsidRPr="008763A1" w:rsidRDefault="00096F97" w:rsidP="001430D7">
            <w:pPr>
              <w:pStyle w:val="BodyA"/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>Actual Results</w:t>
            </w:r>
          </w:p>
        </w:tc>
      </w:tr>
      <w:tr w:rsidR="00096F97" w:rsidRPr="00F13B2D" w14:paraId="0AFAE4D4" w14:textId="77777777" w:rsidTr="001430D7">
        <w:trPr>
          <w:trHeight w:val="45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18708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Actual Results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6004B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theme="minorHAnsi"/>
                <w:sz w:val="20"/>
                <w:szCs w:val="20"/>
              </w:rPr>
              <w:t>R</w:t>
            </w:r>
            <w:r w:rsidRPr="00F13B2D">
              <w:rPr>
                <w:rFonts w:cs="Verdana"/>
                <w:sz w:val="20"/>
                <w:szCs w:val="20"/>
              </w:rPr>
              <w:t>elevant outputs from the procedural steps:</w:t>
            </w:r>
          </w:p>
          <w:p w14:paraId="7C861489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Step 1: The </w:t>
            </w:r>
            <w:r>
              <w:rPr>
                <w:rFonts w:cs="Verdana"/>
                <w:sz w:val="20"/>
                <w:szCs w:val="20"/>
              </w:rPr>
              <w:t>shipment</w:t>
            </w:r>
            <w:r w:rsidRPr="00F13B2D">
              <w:rPr>
                <w:rFonts w:cs="Verdana"/>
                <w:sz w:val="20"/>
                <w:szCs w:val="20"/>
              </w:rPr>
              <w:t xml:space="preserve"> application opens as expected.</w:t>
            </w:r>
          </w:p>
          <w:p w14:paraId="3ECEBD10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Step 2: Application opens to the </w:t>
            </w:r>
            <w:r>
              <w:rPr>
                <w:rFonts w:cs="Verdana"/>
                <w:sz w:val="20"/>
                <w:szCs w:val="20"/>
              </w:rPr>
              <w:t>track shipments</w:t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t>screen</w:t>
            </w:r>
            <w:r w:rsidRPr="00F13B2D">
              <w:rPr>
                <w:rFonts w:cs="Verdana"/>
                <w:sz w:val="20"/>
                <w:szCs w:val="20"/>
              </w:rPr>
              <w:t>.</w:t>
            </w:r>
          </w:p>
          <w:p w14:paraId="1C37DADE" w14:textId="77777777" w:rsidR="00096F97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 w:rsidRPr="00F13B2D">
              <w:rPr>
                <w:rFonts w:asciiTheme="minorHAnsi" w:hAnsiTheme="minorHAnsi" w:cs="Verdana"/>
                <w:sz w:val="20"/>
                <w:szCs w:val="20"/>
              </w:rPr>
              <w:t>Step 3: All column headers exist and values are entered.</w:t>
            </w:r>
          </w:p>
          <w:p w14:paraId="25D43823" w14:textId="77777777" w:rsidR="00096F97" w:rsidRPr="009E47DC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>
              <w:rPr>
                <w:rFonts w:asciiTheme="minorHAnsi" w:hAnsiTheme="minorHAnsi" w:cs="Verdana"/>
                <w:sz w:val="20"/>
                <w:szCs w:val="20"/>
              </w:rPr>
              <w:t>(Screenshot to be added)</w:t>
            </w:r>
          </w:p>
          <w:p w14:paraId="597A671D" w14:textId="77777777" w:rsidR="00096F97" w:rsidRPr="009E47DC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9E47DC">
              <w:rPr>
                <w:rFonts w:cs="Verdana"/>
                <w:sz w:val="20"/>
                <w:szCs w:val="20"/>
              </w:rPr>
              <w:t xml:space="preserve">Step 4: User is able to </w:t>
            </w:r>
            <w:r>
              <w:rPr>
                <w:rFonts w:cs="Verdana"/>
                <w:sz w:val="20"/>
                <w:szCs w:val="20"/>
              </w:rPr>
              <w:t>click one or more rows</w:t>
            </w:r>
            <w:r w:rsidRPr="009E47DC">
              <w:rPr>
                <w:rFonts w:cs="Verdana"/>
                <w:sz w:val="20"/>
                <w:szCs w:val="20"/>
              </w:rPr>
              <w:t>.</w:t>
            </w:r>
          </w:p>
          <w:p w14:paraId="7559A424" w14:textId="098FE9C7" w:rsidR="00096F97" w:rsidRPr="00FC46F1" w:rsidRDefault="00096F97" w:rsidP="00FC46F1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 w:rsidRPr="009E47DC">
              <w:rPr>
                <w:rFonts w:asciiTheme="minorHAnsi" w:hAnsiTheme="minorHAnsi" w:cs="Verdana"/>
                <w:sz w:val="20"/>
                <w:szCs w:val="20"/>
              </w:rPr>
              <w:t xml:space="preserve">Step 5: The corresponding data </w:t>
            </w:r>
            <w:r>
              <w:rPr>
                <w:rFonts w:asciiTheme="minorHAnsi" w:hAnsiTheme="minorHAnsi" w:cs="Verdana"/>
                <w:sz w:val="20"/>
                <w:szCs w:val="20"/>
              </w:rPr>
              <w:t>is printed when the print selected button is clicked.</w:t>
            </w:r>
          </w:p>
        </w:tc>
      </w:tr>
      <w:tr w:rsidR="00096F97" w:rsidRPr="008763A1" w14:paraId="4E57A66F" w14:textId="77777777" w:rsidTr="001430D7">
        <w:trPr>
          <w:trHeight w:val="639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295448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Comments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34200" w14:textId="5988C7B3" w:rsidR="00096F97" w:rsidRPr="008763A1" w:rsidRDefault="00FC46F1" w:rsidP="001430D7">
            <w:pPr>
              <w:pStyle w:val="BodyA"/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This test was not able to be run because printing functionality has not been enabled yet.</w:t>
            </w:r>
          </w:p>
        </w:tc>
      </w:tr>
    </w:tbl>
    <w:p w14:paraId="1398BF27" w14:textId="77777777" w:rsidR="00096F97" w:rsidRPr="00087CBB" w:rsidRDefault="00096F97" w:rsidP="00096F97">
      <w:pPr>
        <w:pStyle w:val="Normal1"/>
      </w:pPr>
    </w:p>
    <w:tbl>
      <w:tblPr>
        <w:tblW w:w="944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555"/>
        <w:gridCol w:w="1337"/>
        <w:gridCol w:w="1356"/>
        <w:gridCol w:w="5197"/>
      </w:tblGrid>
      <w:tr w:rsidR="00096F97" w:rsidRPr="008E1A96" w14:paraId="5AF37BEC" w14:textId="77777777" w:rsidTr="001430D7">
        <w:trPr>
          <w:trHeight w:val="20"/>
          <w:jc w:val="center"/>
        </w:trPr>
        <w:tc>
          <w:tcPr>
            <w:tcW w:w="944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000000" w:themeFill="text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9F1F0" w14:textId="77777777" w:rsidR="00096F97" w:rsidRPr="008763A1" w:rsidRDefault="00096F97" w:rsidP="001430D7">
            <w:pPr>
              <w:pStyle w:val="Normal1"/>
              <w:spacing w:after="0"/>
              <w:jc w:val="center"/>
              <w:rPr>
                <w:b/>
                <w:color w:val="FFFFFF" w:themeColor="background1"/>
              </w:rPr>
            </w:pPr>
            <w:r w:rsidRPr="008763A1">
              <w:rPr>
                <w:b/>
                <w:color w:val="FFFFFF" w:themeColor="background1"/>
              </w:rPr>
              <w:t>General Information</w:t>
            </w:r>
          </w:p>
        </w:tc>
      </w:tr>
      <w:tr w:rsidR="00096F97" w:rsidRPr="00CA59D7" w14:paraId="36198AA4" w14:textId="77777777" w:rsidTr="001430D7">
        <w:trPr>
          <w:trHeight w:val="189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E5F09D" w14:textId="77777777" w:rsidR="00096F97" w:rsidRPr="008763A1" w:rsidRDefault="00096F97" w:rsidP="001430D7">
            <w:pPr>
              <w:contextualSpacing/>
              <w:rPr>
                <w:rFonts w:cstheme="minorHAnsi"/>
                <w:sz w:val="18"/>
                <w:szCs w:val="20"/>
              </w:rPr>
            </w:pPr>
            <w:r w:rsidRPr="008763A1">
              <w:rPr>
                <w:rFonts w:cstheme="minorHAnsi"/>
                <w:sz w:val="18"/>
                <w:szCs w:val="20"/>
              </w:rPr>
              <w:t>Test Type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4C95BF" w14:textId="77777777" w:rsidR="00096F97" w:rsidRPr="008763A1" w:rsidRDefault="00096F97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5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Functionality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Positive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Negative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Performance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Regression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Overload</w:t>
            </w:r>
          </w:p>
        </w:tc>
      </w:tr>
      <w:tr w:rsidR="00096F97" w:rsidRPr="00CA59D7" w14:paraId="7AA7F828" w14:textId="77777777" w:rsidTr="001430D7">
        <w:trPr>
          <w:trHeight w:val="357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E88FA5" w14:textId="77777777" w:rsidR="00096F97" w:rsidRPr="008763A1" w:rsidRDefault="00096F97" w:rsidP="001430D7">
            <w:pPr>
              <w:contextualSpacing/>
              <w:rPr>
                <w:rFonts w:cstheme="minorHAnsi"/>
                <w:sz w:val="20"/>
                <w:szCs w:val="20"/>
              </w:rPr>
            </w:pPr>
            <w:r w:rsidRPr="008763A1">
              <w:rPr>
                <w:rFonts w:cstheme="minorHAnsi"/>
                <w:sz w:val="18"/>
                <w:szCs w:val="20"/>
              </w:rPr>
              <w:t>Test Number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DB6D27" w14:textId="77777777" w:rsidR="00096F97" w:rsidRPr="00B429CB" w:rsidRDefault="00096F97" w:rsidP="001430D7">
            <w:pPr>
              <w:contextualSpacing/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4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76490" w14:textId="77777777" w:rsidR="00096F97" w:rsidRPr="00B429CB" w:rsidRDefault="00096F97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B429CB">
              <w:rPr>
                <w:rFonts w:asciiTheme="minorHAnsi" w:hAnsiTheme="minorHAnsi" w:cstheme="minorHAnsi"/>
                <w:sz w:val="20"/>
                <w:szCs w:val="20"/>
              </w:rPr>
              <w:t xml:space="preserve">Test Date </w:t>
            </w:r>
          </w:p>
        </w:tc>
        <w:tc>
          <w:tcPr>
            <w:tcW w:w="5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9914D" w14:textId="67474CA9" w:rsidR="00096F97" w:rsidRPr="00B429CB" w:rsidRDefault="00AA51B8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2</w:t>
            </w:r>
            <w:r w:rsidR="00096F97">
              <w:rPr>
                <w:rFonts w:asciiTheme="minorHAnsi" w:hAnsiTheme="minorHAnsi" w:cstheme="minorHAnsi"/>
                <w:sz w:val="20"/>
                <w:szCs w:val="20"/>
              </w:rPr>
              <w:t>/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24</w:t>
            </w:r>
            <w:r w:rsidR="00096F97" w:rsidRPr="00B429CB">
              <w:rPr>
                <w:rFonts w:asciiTheme="minorHAnsi" w:hAnsiTheme="minorHAnsi" w:cstheme="minorHAnsi"/>
                <w:sz w:val="20"/>
                <w:szCs w:val="20"/>
              </w:rPr>
              <w:t>/2017</w:t>
            </w:r>
          </w:p>
        </w:tc>
      </w:tr>
      <w:tr w:rsidR="00096F97" w:rsidRPr="00CA59D7" w14:paraId="4DDF5A00" w14:textId="77777777" w:rsidTr="001430D7">
        <w:trPr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E817C9" w14:textId="77777777" w:rsidR="00096F97" w:rsidRPr="008763A1" w:rsidRDefault="00096F97" w:rsidP="001430D7">
            <w:pPr>
              <w:contextualSpacing/>
              <w:rPr>
                <w:rFonts w:cstheme="minorHAnsi"/>
                <w:sz w:val="20"/>
                <w:szCs w:val="20"/>
              </w:rPr>
            </w:pPr>
            <w:r w:rsidRPr="008763A1">
              <w:rPr>
                <w:rStyle w:val="None"/>
                <w:rFonts w:cstheme="minorHAnsi"/>
                <w:sz w:val="20"/>
                <w:szCs w:val="20"/>
              </w:rPr>
              <w:t xml:space="preserve">Test Case </w:t>
            </w:r>
            <w:r w:rsidRPr="008763A1">
              <w:rPr>
                <w:rStyle w:val="None"/>
                <w:rFonts w:cstheme="minorHAnsi"/>
                <w:sz w:val="20"/>
                <w:szCs w:val="20"/>
              </w:rPr>
              <w:br/>
              <w:t>Description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53A3C" w14:textId="77777777" w:rsidR="00096F97" w:rsidRDefault="00096F97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/>
                <w:sz w:val="20"/>
                <w:szCs w:val="20"/>
              </w:rPr>
            </w:pPr>
            <w:r w:rsidRPr="00B429CB">
              <w:rPr>
                <w:rFonts w:asciiTheme="minorHAnsi" w:hAnsiTheme="minorHAnsi" w:cs="Verdana"/>
                <w:sz w:val="20"/>
                <w:szCs w:val="20"/>
              </w:rPr>
              <w:t>Verify that a</w:t>
            </w:r>
            <w:r>
              <w:rPr>
                <w:rFonts w:asciiTheme="minorHAnsi" w:hAnsiTheme="minorHAnsi" w:cs="Verdana"/>
                <w:sz w:val="20"/>
                <w:szCs w:val="20"/>
              </w:rPr>
              <w:t xml:space="preserve"> courier</w:t>
            </w:r>
            <w:r w:rsidRPr="00B429CB">
              <w:rPr>
                <w:rFonts w:asciiTheme="minorHAnsi" w:hAnsiTheme="minorHAnsi" w:cs="Verdana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="Verdana"/>
                <w:sz w:val="20"/>
                <w:szCs w:val="20"/>
              </w:rPr>
              <w:t>user has access to</w:t>
            </w:r>
            <w:r w:rsidRPr="0027515D">
              <w:rPr>
                <w:rFonts w:asciiTheme="minorHAnsi" w:hAnsiTheme="minorHAnsi" w:cs="Verdana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="Verdana"/>
                <w:sz w:val="20"/>
                <w:szCs w:val="20"/>
              </w:rPr>
              <w:t>the list of shipments and update status screen.</w:t>
            </w:r>
            <w:r w:rsidRPr="0027515D">
              <w:rPr>
                <w:rFonts w:asciiTheme="minorHAnsi" w:hAnsiTheme="minorHAnsi"/>
                <w:sz w:val="20"/>
                <w:szCs w:val="20"/>
              </w:rPr>
              <w:t xml:space="preserve"> </w:t>
            </w:r>
          </w:p>
          <w:p w14:paraId="66F7DCD2" w14:textId="77777777" w:rsidR="00096F97" w:rsidRPr="00B429CB" w:rsidRDefault="00096F97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User </w:t>
            </w:r>
            <w:r w:rsidRPr="0027515D">
              <w:rPr>
                <w:rFonts w:asciiTheme="minorHAnsi" w:hAnsiTheme="minorHAnsi"/>
                <w:sz w:val="20"/>
                <w:szCs w:val="20"/>
              </w:rPr>
              <w:t>completes the shipment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by updating its status</w:t>
            </w:r>
            <w:r w:rsidRPr="0027515D">
              <w:rPr>
                <w:rFonts w:asciiTheme="minorHAnsi" w:hAnsiTheme="minorHAnsi"/>
                <w:sz w:val="20"/>
                <w:szCs w:val="20"/>
              </w:rPr>
              <w:t>.</w:t>
            </w:r>
          </w:p>
        </w:tc>
      </w:tr>
      <w:tr w:rsidR="00096F97" w:rsidRPr="00CA59D7" w14:paraId="502AC5AC" w14:textId="77777777" w:rsidTr="001430D7">
        <w:trPr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8C998E" w14:textId="77777777" w:rsidR="00096F97" w:rsidRPr="00B429CB" w:rsidRDefault="00096F97" w:rsidP="001430D7">
            <w:pPr>
              <w:contextualSpacing/>
              <w:rPr>
                <w:rFonts w:cstheme="minorHAnsi"/>
                <w:sz w:val="20"/>
                <w:szCs w:val="20"/>
              </w:rPr>
            </w:pPr>
            <w:r w:rsidRPr="00B429CB">
              <w:rPr>
                <w:rStyle w:val="None"/>
                <w:rFonts w:cstheme="minorHAnsi"/>
                <w:sz w:val="20"/>
                <w:szCs w:val="20"/>
              </w:rPr>
              <w:t>Results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EB911D" w14:textId="72A9A4F1" w:rsidR="00096F97" w:rsidRPr="00B429CB" w:rsidRDefault="00AA51B8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="00096F97"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Pass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53"/>
            </w:r>
            <w:r w:rsidR="00096F97"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Fail     </w:t>
            </w:r>
          </w:p>
        </w:tc>
      </w:tr>
      <w:tr w:rsidR="00096F97" w:rsidRPr="00CA59D7" w14:paraId="36AFEEC1" w14:textId="77777777" w:rsidTr="001430D7">
        <w:trPr>
          <w:jc w:val="center"/>
        </w:trPr>
        <w:tc>
          <w:tcPr>
            <w:tcW w:w="9445" w:type="dxa"/>
            <w:gridSpan w:val="4"/>
            <w:tcBorders>
              <w:top w:val="single" w:sz="4" w:space="0" w:color="000000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EE43E9" w14:textId="77777777" w:rsidR="00096F97" w:rsidRPr="008763A1" w:rsidRDefault="00096F97" w:rsidP="001430D7">
            <w:pPr>
              <w:pStyle w:val="BodyA"/>
              <w:tabs>
                <w:tab w:val="center" w:pos="4642"/>
                <w:tab w:val="left" w:pos="5940"/>
              </w:tabs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ab/>
            </w:r>
            <w:r w:rsidRPr="008763A1"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>Introduction</w:t>
            </w:r>
            <w:r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ab/>
            </w:r>
          </w:p>
        </w:tc>
      </w:tr>
      <w:tr w:rsidR="00096F97" w:rsidRPr="00CA59D7" w14:paraId="799363A3" w14:textId="77777777" w:rsidTr="001430D7">
        <w:trPr>
          <w:trHeight w:val="20"/>
          <w:jc w:val="center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6722EE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Requirement(s) to be tested</w:t>
            </w:r>
          </w:p>
        </w:tc>
        <w:tc>
          <w:tcPr>
            <w:tcW w:w="7890" w:type="dxa"/>
            <w:gridSpan w:val="3"/>
            <w:tcBorders>
              <w:top w:val="single" w:sz="4" w:space="0" w:color="000000" w:themeColor="text1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3BC83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Updated status</w:t>
            </w:r>
            <w:r w:rsidRPr="00F13B2D">
              <w:rPr>
                <w:rFonts w:cs="Verdana"/>
                <w:sz w:val="20"/>
                <w:szCs w:val="20"/>
              </w:rPr>
              <w:t xml:space="preserve"> is successfully captured by the </w:t>
            </w:r>
            <w:r>
              <w:rPr>
                <w:rFonts w:cs="Verdana"/>
                <w:sz w:val="20"/>
                <w:szCs w:val="20"/>
              </w:rPr>
              <w:t xml:space="preserve">shipment </w:t>
            </w:r>
            <w:r w:rsidRPr="00F13B2D">
              <w:rPr>
                <w:rFonts w:cs="Verdana"/>
                <w:sz w:val="20"/>
                <w:szCs w:val="20"/>
              </w:rPr>
              <w:t>system and correctly transferred between the different screens of the application.</w:t>
            </w:r>
          </w:p>
          <w:p w14:paraId="43539BF8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Related to requirement number 4.</w:t>
            </w:r>
          </w:p>
        </w:tc>
      </w:tr>
      <w:tr w:rsidR="00096F97" w:rsidRPr="00CA59D7" w14:paraId="3D524F5B" w14:textId="77777777" w:rsidTr="001430D7">
        <w:trPr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626FA9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Set Up and Constrains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25B38" w14:textId="77777777" w:rsidR="00096F97" w:rsidRPr="00F13B2D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="Verdana"/>
                <w:sz w:val="20"/>
                <w:szCs w:val="20"/>
              </w:rPr>
              <w:t xml:space="preserve">To complete this test, the shipment data must be created. </w:t>
            </w:r>
            <w:r w:rsidRPr="00F13B2D">
              <w:rPr>
                <w:rFonts w:asciiTheme="minorHAnsi" w:hAnsiTheme="minorHAnsi" w:cs="Verdana"/>
                <w:sz w:val="20"/>
                <w:szCs w:val="20"/>
              </w:rPr>
              <w:t xml:space="preserve">The </w:t>
            </w:r>
            <w:r>
              <w:rPr>
                <w:rFonts w:asciiTheme="minorHAnsi" w:hAnsiTheme="minorHAnsi" w:cs="Verdana"/>
                <w:sz w:val="20"/>
                <w:szCs w:val="20"/>
              </w:rPr>
              <w:t>user</w:t>
            </w:r>
            <w:r w:rsidRPr="00F13B2D">
              <w:rPr>
                <w:rFonts w:asciiTheme="minorHAnsi" w:hAnsiTheme="minorHAnsi" w:cs="Verdana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="Verdana"/>
                <w:sz w:val="20"/>
                <w:szCs w:val="20"/>
              </w:rPr>
              <w:t xml:space="preserve">defined as a interoffice courier </w:t>
            </w:r>
            <w:r w:rsidRPr="00F13B2D">
              <w:rPr>
                <w:rFonts w:asciiTheme="minorHAnsi" w:hAnsiTheme="minorHAnsi" w:cs="Verdana"/>
                <w:sz w:val="20"/>
                <w:szCs w:val="20"/>
              </w:rPr>
              <w:t xml:space="preserve">must view all </w:t>
            </w:r>
            <w:r>
              <w:rPr>
                <w:rFonts w:asciiTheme="minorHAnsi" w:hAnsiTheme="minorHAnsi" w:cs="Verdana"/>
                <w:sz w:val="20"/>
                <w:szCs w:val="20"/>
              </w:rPr>
              <w:t>shipment data.</w:t>
            </w:r>
          </w:p>
        </w:tc>
      </w:tr>
      <w:tr w:rsidR="00096F97" w:rsidRPr="00CA59D7" w14:paraId="3D79D89B" w14:textId="77777777" w:rsidTr="001430D7">
        <w:trPr>
          <w:trHeight w:val="324"/>
          <w:jc w:val="center"/>
        </w:trPr>
        <w:tc>
          <w:tcPr>
            <w:tcW w:w="944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BB3200" w14:textId="77777777" w:rsidR="00096F97" w:rsidRPr="008763A1" w:rsidRDefault="00096F97" w:rsidP="001430D7">
            <w:pPr>
              <w:pStyle w:val="BodyA"/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>Test</w:t>
            </w:r>
          </w:p>
        </w:tc>
      </w:tr>
      <w:tr w:rsidR="00096F97" w:rsidRPr="00CA59D7" w14:paraId="38C9FF1F" w14:textId="77777777" w:rsidTr="001430D7">
        <w:trPr>
          <w:trHeight w:val="423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78B67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lastRenderedPageBreak/>
              <w:t>Input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A0C5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The user will need to </w:t>
            </w:r>
            <w:r>
              <w:rPr>
                <w:rFonts w:cs="Verdana"/>
                <w:sz w:val="20"/>
                <w:szCs w:val="20"/>
              </w:rPr>
              <w:t>edit</w:t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  <w:lang w:eastAsia="ko-KR"/>
              </w:rPr>
              <w:t xml:space="preserve">status </w:t>
            </w:r>
            <w:r>
              <w:rPr>
                <w:rFonts w:cs="Verdana"/>
                <w:sz w:val="20"/>
                <w:szCs w:val="20"/>
              </w:rPr>
              <w:t>field</w:t>
            </w:r>
            <w:r w:rsidRPr="00F13B2D">
              <w:rPr>
                <w:rFonts w:cs="Verdana"/>
                <w:sz w:val="20"/>
                <w:szCs w:val="20"/>
              </w:rPr>
              <w:t xml:space="preserve"> while completing the test on the </w:t>
            </w:r>
            <w:r>
              <w:rPr>
                <w:rFonts w:cs="Verdana"/>
                <w:sz w:val="20"/>
                <w:szCs w:val="20"/>
                <w:lang w:eastAsia="ko-KR"/>
              </w:rPr>
              <w:t xml:space="preserve">update status </w:t>
            </w:r>
            <w:r>
              <w:rPr>
                <w:rFonts w:cs="Verdana"/>
                <w:sz w:val="20"/>
                <w:szCs w:val="20"/>
              </w:rPr>
              <w:t>screen</w:t>
            </w:r>
            <w:r w:rsidRPr="00F13B2D">
              <w:rPr>
                <w:rFonts w:cs="Verdana"/>
                <w:sz w:val="20"/>
                <w:szCs w:val="20"/>
              </w:rPr>
              <w:t xml:space="preserve"> of the application.</w:t>
            </w:r>
          </w:p>
          <w:p w14:paraId="2BC381CE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</w:p>
          <w:p w14:paraId="06578652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b/>
                <w:sz w:val="20"/>
                <w:szCs w:val="20"/>
                <w:lang w:eastAsia="ko-KR"/>
              </w:rPr>
            </w:pPr>
            <w:r w:rsidRPr="00EF2A6C">
              <w:rPr>
                <w:rFonts w:cs="Verdana"/>
                <w:b/>
                <w:sz w:val="20"/>
                <w:szCs w:val="20"/>
                <w:lang w:eastAsia="ko-KR"/>
              </w:rPr>
              <w:t>User Input :</w:t>
            </w:r>
          </w:p>
          <w:p w14:paraId="66C89A07" w14:textId="77777777" w:rsidR="00096F97" w:rsidRPr="00B67365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 w:rsidRPr="007843A0">
              <w:rPr>
                <w:rFonts w:cs="Verdana"/>
                <w:color w:val="0D0D0D" w:themeColor="text1" w:themeTint="F2"/>
                <w:sz w:val="20"/>
                <w:szCs w:val="20"/>
              </w:rPr>
              <w:t>Status</w:t>
            </w:r>
            <w:r>
              <w:rPr>
                <w:rFonts w:cs="Verdana"/>
                <w:sz w:val="20"/>
                <w:szCs w:val="20"/>
              </w:rPr>
              <w:t xml:space="preserve"> –</w:t>
            </w:r>
            <w:r w:rsidRPr="00F13B2D">
              <w:rPr>
                <w:rFonts w:cs="Verdana"/>
                <w:sz w:val="20"/>
                <w:szCs w:val="20"/>
              </w:rPr>
              <w:t xml:space="preserve"> Selected per dropdown menu</w:t>
            </w:r>
            <w:r>
              <w:rPr>
                <w:rFonts w:cs="Verdana"/>
                <w:sz w:val="20"/>
                <w:szCs w:val="20"/>
              </w:rPr>
              <w:t xml:space="preserve"> (Picked Up / Delivered)</w:t>
            </w:r>
          </w:p>
        </w:tc>
      </w:tr>
      <w:tr w:rsidR="00096F97" w:rsidRPr="00CA59D7" w14:paraId="33EE0D5D" w14:textId="77777777" w:rsidTr="001430D7">
        <w:trPr>
          <w:trHeight w:val="99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4D166A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Procedural Steps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1A54C" w14:textId="77777777" w:rsidR="00096F97" w:rsidRPr="00B67365" w:rsidRDefault="00096F97" w:rsidP="00096F97">
            <w:pPr>
              <w:pStyle w:val="ListParagraph"/>
              <w:widowControl w:val="0"/>
              <w:numPr>
                <w:ilvl w:val="0"/>
                <w:numId w:val="31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cs="Verdana"/>
                <w:sz w:val="20"/>
                <w:szCs w:val="20"/>
              </w:rPr>
            </w:pPr>
            <w:r w:rsidRPr="00B67365">
              <w:rPr>
                <w:rFonts w:cs="Verdana"/>
                <w:sz w:val="20"/>
                <w:szCs w:val="20"/>
              </w:rPr>
              <w:t>Open the shipment application.</w:t>
            </w:r>
          </w:p>
          <w:p w14:paraId="3D0EFE58" w14:textId="77777777" w:rsidR="00096F97" w:rsidRPr="00B67365" w:rsidRDefault="00096F97" w:rsidP="00096F97">
            <w:pPr>
              <w:pStyle w:val="ListParagraph"/>
              <w:widowControl w:val="0"/>
              <w:numPr>
                <w:ilvl w:val="0"/>
                <w:numId w:val="31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cs="Verdana"/>
                <w:sz w:val="20"/>
                <w:szCs w:val="20"/>
              </w:rPr>
            </w:pPr>
            <w:r w:rsidRPr="00B67365">
              <w:rPr>
                <w:rFonts w:cs="Verdana"/>
                <w:sz w:val="20"/>
                <w:szCs w:val="20"/>
              </w:rPr>
              <w:t>Navigate to the track shipments screen.</w:t>
            </w:r>
          </w:p>
          <w:p w14:paraId="0340567B" w14:textId="77777777" w:rsidR="00096F97" w:rsidRPr="00F13B2D" w:rsidRDefault="00096F97" w:rsidP="00096F97">
            <w:pPr>
              <w:widowControl w:val="0"/>
              <w:numPr>
                <w:ilvl w:val="0"/>
                <w:numId w:val="31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left="36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Select one row and click update status button.</w:t>
            </w:r>
          </w:p>
          <w:p w14:paraId="56426CBF" w14:textId="77777777" w:rsidR="00096F97" w:rsidRPr="00EF2A6C" w:rsidRDefault="00096F97" w:rsidP="00096F97">
            <w:pPr>
              <w:widowControl w:val="0"/>
              <w:numPr>
                <w:ilvl w:val="0"/>
                <w:numId w:val="31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left="36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Edit</w:t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t>status</w:t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t>to ‘picked up’</w:t>
            </w:r>
            <w:r w:rsidRPr="00F13B2D">
              <w:rPr>
                <w:rFonts w:cs="Verdana"/>
                <w:sz w:val="20"/>
                <w:szCs w:val="20"/>
              </w:rPr>
              <w:t>.</w:t>
            </w:r>
          </w:p>
          <w:p w14:paraId="4D52C0D7" w14:textId="77777777" w:rsidR="00096F97" w:rsidRPr="00F13B2D" w:rsidRDefault="00096F97" w:rsidP="00096F97">
            <w:pPr>
              <w:widowControl w:val="0"/>
              <w:numPr>
                <w:ilvl w:val="0"/>
                <w:numId w:val="31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left="36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>Save the change</w:t>
            </w:r>
            <w:r>
              <w:rPr>
                <w:rFonts w:cs="Verdana"/>
                <w:sz w:val="20"/>
                <w:szCs w:val="20"/>
              </w:rPr>
              <w:t xml:space="preserve"> with save button</w:t>
            </w:r>
            <w:r w:rsidRPr="00F13B2D">
              <w:rPr>
                <w:rFonts w:cs="Verdana"/>
                <w:sz w:val="20"/>
                <w:szCs w:val="20"/>
              </w:rPr>
              <w:t xml:space="preserve"> and close the </w:t>
            </w:r>
            <w:r>
              <w:rPr>
                <w:rFonts w:cs="Verdana"/>
                <w:sz w:val="20"/>
                <w:szCs w:val="20"/>
              </w:rPr>
              <w:t>screen</w:t>
            </w:r>
            <w:r w:rsidRPr="00F13B2D">
              <w:rPr>
                <w:rFonts w:cs="Verdana"/>
                <w:sz w:val="20"/>
                <w:szCs w:val="20"/>
              </w:rPr>
              <w:t>.</w:t>
            </w:r>
          </w:p>
          <w:p w14:paraId="7ABCE6B2" w14:textId="77777777" w:rsidR="00096F97" w:rsidRDefault="00096F97" w:rsidP="00096F97">
            <w:pPr>
              <w:widowControl w:val="0"/>
              <w:numPr>
                <w:ilvl w:val="0"/>
                <w:numId w:val="31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left="36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Open up the </w:t>
            </w:r>
            <w:r>
              <w:rPr>
                <w:rFonts w:cs="Verdana"/>
                <w:sz w:val="20"/>
                <w:szCs w:val="20"/>
              </w:rPr>
              <w:t>track shipments screen</w:t>
            </w:r>
            <w:r w:rsidRPr="00F13B2D">
              <w:rPr>
                <w:rFonts w:cs="Verdana"/>
                <w:sz w:val="20"/>
                <w:szCs w:val="20"/>
              </w:rPr>
              <w:t>.</w:t>
            </w:r>
          </w:p>
          <w:p w14:paraId="3BEB3EC3" w14:textId="77777777" w:rsidR="00096F97" w:rsidRDefault="00096F97" w:rsidP="00096F97">
            <w:pPr>
              <w:pStyle w:val="ListParagraph"/>
              <w:widowControl w:val="0"/>
              <w:numPr>
                <w:ilvl w:val="0"/>
                <w:numId w:val="31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cs="Verdana"/>
                <w:sz w:val="20"/>
                <w:szCs w:val="20"/>
              </w:rPr>
            </w:pPr>
            <w:r w:rsidRPr="00EF2A6C">
              <w:rPr>
                <w:rFonts w:cs="Verdana"/>
                <w:sz w:val="20"/>
                <w:szCs w:val="20"/>
              </w:rPr>
              <w:t>Verify</w:t>
            </w:r>
            <w:r>
              <w:rPr>
                <w:rFonts w:cs="Verdana"/>
                <w:sz w:val="20"/>
                <w:szCs w:val="20"/>
              </w:rPr>
              <w:t xml:space="preserve"> that the selected item’s status is changed.</w:t>
            </w:r>
          </w:p>
          <w:p w14:paraId="4AD3A1AC" w14:textId="77777777" w:rsidR="00096F97" w:rsidRPr="008763A1" w:rsidRDefault="00096F97" w:rsidP="00096F97">
            <w:pPr>
              <w:pStyle w:val="ListParagraph"/>
              <w:widowControl w:val="0"/>
              <w:numPr>
                <w:ilvl w:val="0"/>
                <w:numId w:val="31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cstheme="minorHAnsi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Repeat step 1-7 for ‘delivered’ status.</w:t>
            </w:r>
          </w:p>
        </w:tc>
      </w:tr>
      <w:tr w:rsidR="00096F97" w:rsidRPr="00CA59D7" w14:paraId="6B9372DC" w14:textId="77777777" w:rsidTr="001430D7">
        <w:trPr>
          <w:trHeight w:val="874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83865F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Expected Results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6BF55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The test is a success if the </w:t>
            </w:r>
            <w:r>
              <w:rPr>
                <w:rFonts w:cs="Verdana"/>
                <w:sz w:val="20"/>
                <w:szCs w:val="20"/>
              </w:rPr>
              <w:t>status</w:t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t xml:space="preserve">is </w:t>
            </w:r>
            <w:r w:rsidRPr="00F13B2D">
              <w:rPr>
                <w:rFonts w:cs="Verdana"/>
                <w:sz w:val="20"/>
                <w:szCs w:val="20"/>
              </w:rPr>
              <w:t xml:space="preserve">successfully </w:t>
            </w:r>
            <w:r>
              <w:rPr>
                <w:rFonts w:cs="Verdana"/>
                <w:sz w:val="20"/>
                <w:szCs w:val="20"/>
              </w:rPr>
              <w:t xml:space="preserve">updated </w:t>
            </w:r>
            <w:r w:rsidRPr="00F13B2D">
              <w:rPr>
                <w:rFonts w:cs="Verdana"/>
                <w:sz w:val="20"/>
                <w:szCs w:val="20"/>
              </w:rPr>
              <w:t xml:space="preserve">to the </w:t>
            </w:r>
            <w:r>
              <w:rPr>
                <w:rFonts w:cs="Verdana"/>
                <w:sz w:val="20"/>
                <w:szCs w:val="20"/>
              </w:rPr>
              <w:t>status column on the track shipments screen</w:t>
            </w:r>
            <w:r w:rsidRPr="00F13B2D">
              <w:rPr>
                <w:rFonts w:cs="Verdana"/>
                <w:sz w:val="20"/>
                <w:szCs w:val="20"/>
              </w:rPr>
              <w:t xml:space="preserve">. </w:t>
            </w:r>
          </w:p>
          <w:p w14:paraId="31A6EB08" w14:textId="77777777" w:rsidR="00096F97" w:rsidRPr="007843A0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Status</w:t>
            </w:r>
            <w:r>
              <w:rPr>
                <w:rFonts w:cs="Verdana"/>
                <w:sz w:val="20"/>
                <w:szCs w:val="20"/>
              </w:rPr>
              <w:sym w:font="Symbol" w:char="F0AE"/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Verdana"/>
                <w:sz w:val="20"/>
                <w:szCs w:val="20"/>
              </w:rPr>
              <w:t>Status</w:t>
            </w:r>
            <w:proofErr w:type="spellEnd"/>
          </w:p>
        </w:tc>
      </w:tr>
      <w:tr w:rsidR="00096F97" w:rsidRPr="008763A1" w14:paraId="2DC27487" w14:textId="77777777" w:rsidTr="001430D7">
        <w:trPr>
          <w:trHeight w:val="279"/>
          <w:jc w:val="center"/>
        </w:trPr>
        <w:tc>
          <w:tcPr>
            <w:tcW w:w="9445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AA63C7" w14:textId="77777777" w:rsidR="00096F97" w:rsidRPr="008763A1" w:rsidRDefault="00096F97" w:rsidP="001430D7">
            <w:pPr>
              <w:pStyle w:val="BodyA"/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>Actual Results</w:t>
            </w:r>
          </w:p>
        </w:tc>
      </w:tr>
      <w:tr w:rsidR="00096F97" w:rsidRPr="00CA59D7" w14:paraId="1E337F9C" w14:textId="77777777" w:rsidTr="001430D7">
        <w:trPr>
          <w:trHeight w:val="45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FD3178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Actual Results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F7493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theme="minorHAnsi"/>
                <w:sz w:val="20"/>
                <w:szCs w:val="20"/>
              </w:rPr>
              <w:t>R</w:t>
            </w:r>
            <w:r w:rsidRPr="00F13B2D">
              <w:rPr>
                <w:rFonts w:cs="Verdana"/>
                <w:sz w:val="20"/>
                <w:szCs w:val="20"/>
              </w:rPr>
              <w:t>elevant outputs from the procedural steps:</w:t>
            </w:r>
          </w:p>
          <w:p w14:paraId="54081D25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Step 1: The </w:t>
            </w:r>
            <w:r>
              <w:rPr>
                <w:rFonts w:cs="Verdana"/>
                <w:sz w:val="20"/>
                <w:szCs w:val="20"/>
              </w:rPr>
              <w:t>shipment</w:t>
            </w:r>
            <w:r w:rsidRPr="00F13B2D">
              <w:rPr>
                <w:rFonts w:cs="Verdana"/>
                <w:sz w:val="20"/>
                <w:szCs w:val="20"/>
              </w:rPr>
              <w:t xml:space="preserve"> application opens as expected.</w:t>
            </w:r>
          </w:p>
          <w:p w14:paraId="5652E3F0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Step 2: Application opens to the track shipments screen.</w:t>
            </w:r>
          </w:p>
          <w:p w14:paraId="44FF63AD" w14:textId="77777777" w:rsidR="00096F97" w:rsidRPr="007843A0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 w:rsidRPr="00F13B2D">
              <w:rPr>
                <w:rFonts w:asciiTheme="minorHAnsi" w:hAnsiTheme="minorHAnsi" w:cs="Verdana"/>
                <w:sz w:val="20"/>
                <w:szCs w:val="20"/>
              </w:rPr>
              <w:t>Step 3: All column headers exist and values are entered.</w:t>
            </w:r>
          </w:p>
          <w:p w14:paraId="149FB67F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Step 4: User is able to select a row to edit status.</w:t>
            </w:r>
          </w:p>
          <w:p w14:paraId="4E28E706" w14:textId="20EF889A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Step 5</w:t>
            </w:r>
            <w:r w:rsidRPr="00F13B2D">
              <w:rPr>
                <w:rFonts w:cs="Verdana"/>
                <w:sz w:val="20"/>
                <w:szCs w:val="20"/>
              </w:rPr>
              <w:t xml:space="preserve">: </w:t>
            </w:r>
            <w:r>
              <w:rPr>
                <w:rFonts w:cs="Verdana"/>
                <w:sz w:val="20"/>
                <w:szCs w:val="20"/>
              </w:rPr>
              <w:t>The updated shipment screen opens with update status button</w:t>
            </w:r>
            <w:r w:rsidRPr="00F13B2D">
              <w:rPr>
                <w:rFonts w:cs="Verdana"/>
                <w:sz w:val="20"/>
                <w:szCs w:val="20"/>
              </w:rPr>
              <w:t>.</w:t>
            </w:r>
            <w:r w:rsidR="00AA51B8">
              <w:rPr>
                <w:rFonts w:cs="Verdana"/>
                <w:sz w:val="20"/>
                <w:szCs w:val="20"/>
              </w:rPr>
              <w:t xml:space="preserve">  NOTE:  This window was not updated with the current status.</w:t>
            </w:r>
          </w:p>
          <w:p w14:paraId="1DB6D99C" w14:textId="77777777" w:rsidR="00AA51B8" w:rsidRDefault="00AA51B8" w:rsidP="001430D7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C46E377" wp14:editId="3745A7E1">
                  <wp:extent cx="1901952" cy="1901952"/>
                  <wp:effectExtent l="0" t="0" r="3175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952" cy="1901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2B9ED" w14:textId="09616D56" w:rsidR="00096F97" w:rsidRPr="00AA51B8" w:rsidRDefault="00AA51B8" w:rsidP="00AA51B8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>
              <w:rPr>
                <w:rFonts w:asciiTheme="minorHAnsi" w:hAnsiTheme="minorHAnsi" w:cs="Verdana"/>
                <w:sz w:val="20"/>
                <w:szCs w:val="20"/>
              </w:rPr>
              <w:t>Step 6: Clicking the Save button has no effect.</w:t>
            </w:r>
          </w:p>
        </w:tc>
      </w:tr>
      <w:tr w:rsidR="00096F97" w:rsidRPr="00CA59D7" w14:paraId="40E1C5F9" w14:textId="77777777" w:rsidTr="001430D7">
        <w:trPr>
          <w:trHeight w:val="639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3343A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Comments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76385" w14:textId="77777777" w:rsidR="00096F97" w:rsidRPr="008763A1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This feature is restricted to the interoffice courier user group.</w:t>
            </w:r>
          </w:p>
        </w:tc>
      </w:tr>
    </w:tbl>
    <w:p w14:paraId="3074C770" w14:textId="77777777" w:rsidR="00096F97" w:rsidRPr="00087CBB" w:rsidRDefault="00096F97" w:rsidP="00096F97">
      <w:pPr>
        <w:pStyle w:val="Normal1"/>
        <w:rPr>
          <w:lang w:eastAsia="ko-KR"/>
        </w:rPr>
      </w:pPr>
    </w:p>
    <w:tbl>
      <w:tblPr>
        <w:tblW w:w="944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555"/>
        <w:gridCol w:w="1337"/>
        <w:gridCol w:w="1356"/>
        <w:gridCol w:w="5197"/>
      </w:tblGrid>
      <w:tr w:rsidR="00096F97" w:rsidRPr="008E1A96" w14:paraId="1205B9D6" w14:textId="77777777" w:rsidTr="001430D7">
        <w:trPr>
          <w:trHeight w:val="20"/>
          <w:jc w:val="center"/>
        </w:trPr>
        <w:tc>
          <w:tcPr>
            <w:tcW w:w="944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000000" w:themeFill="text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13CF55" w14:textId="77777777" w:rsidR="00096F97" w:rsidRPr="008763A1" w:rsidRDefault="00096F97" w:rsidP="001430D7">
            <w:pPr>
              <w:pStyle w:val="Normal1"/>
              <w:spacing w:after="0"/>
              <w:jc w:val="center"/>
              <w:rPr>
                <w:b/>
                <w:color w:val="FFFFFF" w:themeColor="background1"/>
              </w:rPr>
            </w:pPr>
            <w:r w:rsidRPr="008763A1">
              <w:rPr>
                <w:b/>
                <w:color w:val="FFFFFF" w:themeColor="background1"/>
              </w:rPr>
              <w:t>General Information</w:t>
            </w:r>
          </w:p>
        </w:tc>
      </w:tr>
      <w:tr w:rsidR="00096F97" w:rsidRPr="00CA59D7" w14:paraId="5D578135" w14:textId="77777777" w:rsidTr="001430D7">
        <w:trPr>
          <w:trHeight w:val="189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B704F0" w14:textId="77777777" w:rsidR="00096F97" w:rsidRPr="008763A1" w:rsidRDefault="00096F97" w:rsidP="001430D7">
            <w:pPr>
              <w:contextualSpacing/>
              <w:rPr>
                <w:rFonts w:cstheme="minorHAnsi"/>
                <w:sz w:val="18"/>
                <w:szCs w:val="20"/>
              </w:rPr>
            </w:pPr>
            <w:r w:rsidRPr="008763A1">
              <w:rPr>
                <w:rFonts w:cstheme="minorHAnsi"/>
                <w:sz w:val="18"/>
                <w:szCs w:val="20"/>
              </w:rPr>
              <w:t>Test Type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451587" w14:textId="77777777" w:rsidR="00096F97" w:rsidRPr="008763A1" w:rsidRDefault="00096F97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5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Functionality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Positive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Negative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Performance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Regression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Overload</w:t>
            </w:r>
          </w:p>
        </w:tc>
      </w:tr>
      <w:tr w:rsidR="00096F97" w:rsidRPr="00CA59D7" w14:paraId="1EBC1B5C" w14:textId="77777777" w:rsidTr="001430D7">
        <w:trPr>
          <w:trHeight w:val="357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04B732" w14:textId="77777777" w:rsidR="00096F97" w:rsidRPr="008763A1" w:rsidRDefault="00096F97" w:rsidP="001430D7">
            <w:pPr>
              <w:contextualSpacing/>
              <w:rPr>
                <w:rFonts w:cstheme="minorHAnsi"/>
                <w:sz w:val="20"/>
                <w:szCs w:val="20"/>
              </w:rPr>
            </w:pPr>
            <w:r w:rsidRPr="008763A1">
              <w:rPr>
                <w:rFonts w:cstheme="minorHAnsi"/>
                <w:sz w:val="18"/>
                <w:szCs w:val="20"/>
              </w:rPr>
              <w:lastRenderedPageBreak/>
              <w:t>Test Number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4A85F" w14:textId="77777777" w:rsidR="00096F97" w:rsidRPr="00B429CB" w:rsidRDefault="00096F97" w:rsidP="001430D7">
            <w:pPr>
              <w:contextualSpacing/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5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EC089F" w14:textId="77777777" w:rsidR="00096F97" w:rsidRPr="00B429CB" w:rsidRDefault="00096F97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B429CB">
              <w:rPr>
                <w:rFonts w:asciiTheme="minorHAnsi" w:hAnsiTheme="minorHAnsi" w:cstheme="minorHAnsi"/>
                <w:sz w:val="20"/>
                <w:szCs w:val="20"/>
              </w:rPr>
              <w:t xml:space="preserve">Test Date </w:t>
            </w:r>
          </w:p>
        </w:tc>
        <w:tc>
          <w:tcPr>
            <w:tcW w:w="5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13A560" w14:textId="530386BA" w:rsidR="00096F97" w:rsidRPr="00B429CB" w:rsidRDefault="006C0CFD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eastAsia="ko-KR"/>
              </w:rPr>
              <w:t>***NOT RUN***See Comments***</w:t>
            </w:r>
          </w:p>
        </w:tc>
      </w:tr>
      <w:tr w:rsidR="00096F97" w:rsidRPr="00CA59D7" w14:paraId="50CC24B2" w14:textId="77777777" w:rsidTr="001430D7">
        <w:trPr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256D7" w14:textId="77777777" w:rsidR="00096F97" w:rsidRPr="008763A1" w:rsidRDefault="00096F97" w:rsidP="001430D7">
            <w:pPr>
              <w:contextualSpacing/>
              <w:rPr>
                <w:rFonts w:cstheme="minorHAnsi"/>
                <w:sz w:val="20"/>
                <w:szCs w:val="20"/>
              </w:rPr>
            </w:pPr>
            <w:r w:rsidRPr="008763A1">
              <w:rPr>
                <w:rStyle w:val="None"/>
                <w:rFonts w:cstheme="minorHAnsi"/>
                <w:sz w:val="20"/>
                <w:szCs w:val="20"/>
              </w:rPr>
              <w:t xml:space="preserve">Test Case </w:t>
            </w:r>
            <w:r w:rsidRPr="008763A1">
              <w:rPr>
                <w:rStyle w:val="None"/>
                <w:rFonts w:cstheme="minorHAnsi"/>
                <w:sz w:val="20"/>
                <w:szCs w:val="20"/>
              </w:rPr>
              <w:br/>
              <w:t>Description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A3559" w14:textId="77777777" w:rsidR="00096F97" w:rsidRDefault="00096F97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="Verdana"/>
                <w:sz w:val="20"/>
                <w:szCs w:val="20"/>
              </w:rPr>
            </w:pPr>
            <w:r w:rsidRPr="00B429CB">
              <w:rPr>
                <w:rFonts w:asciiTheme="minorHAnsi" w:hAnsiTheme="minorHAnsi" w:cs="Verdana"/>
                <w:sz w:val="20"/>
                <w:szCs w:val="20"/>
              </w:rPr>
              <w:t>Verify that a</w:t>
            </w:r>
            <w:r>
              <w:rPr>
                <w:rFonts w:asciiTheme="minorHAnsi" w:hAnsiTheme="minorHAnsi" w:cs="Verdana"/>
                <w:sz w:val="20"/>
                <w:szCs w:val="20"/>
              </w:rPr>
              <w:t>n admin</w:t>
            </w:r>
            <w:r w:rsidRPr="00B429CB">
              <w:rPr>
                <w:rFonts w:asciiTheme="minorHAnsi" w:hAnsiTheme="minorHAnsi" w:cs="Verdana"/>
                <w:sz w:val="20"/>
                <w:szCs w:val="20"/>
              </w:rPr>
              <w:t xml:space="preserve"> </w:t>
            </w:r>
            <w:r w:rsidRPr="0027515D">
              <w:rPr>
                <w:rFonts w:asciiTheme="minorHAnsi" w:hAnsiTheme="minorHAnsi" w:cs="Verdana"/>
                <w:sz w:val="20"/>
                <w:szCs w:val="20"/>
              </w:rPr>
              <w:t xml:space="preserve">user can </w:t>
            </w:r>
            <w:r>
              <w:rPr>
                <w:rFonts w:asciiTheme="minorHAnsi" w:hAnsiTheme="minorHAnsi" w:cs="Verdana"/>
                <w:sz w:val="20"/>
                <w:szCs w:val="20"/>
              </w:rPr>
              <w:t>add or remove employees’ information and the data is saved.</w:t>
            </w:r>
          </w:p>
          <w:p w14:paraId="0D5D5680" w14:textId="77777777" w:rsidR="00096F97" w:rsidRPr="00704BC5" w:rsidRDefault="00096F97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="Verdana"/>
                <w:sz w:val="20"/>
                <w:szCs w:val="20"/>
              </w:rPr>
            </w:pPr>
            <w:r>
              <w:rPr>
                <w:rFonts w:asciiTheme="minorHAnsi" w:hAnsiTheme="minorHAnsi" w:cs="Verdana"/>
                <w:sz w:val="20"/>
                <w:szCs w:val="20"/>
              </w:rPr>
              <w:t xml:space="preserve">Newly created users should have access to </w:t>
            </w:r>
            <w:proofErr w:type="spellStart"/>
            <w:r>
              <w:rPr>
                <w:rFonts w:asciiTheme="minorHAnsi" w:hAnsiTheme="minorHAnsi" w:cs="Verdana"/>
                <w:sz w:val="20"/>
                <w:szCs w:val="20"/>
              </w:rPr>
              <w:t>ShipIT</w:t>
            </w:r>
            <w:proofErr w:type="spellEnd"/>
            <w:r>
              <w:rPr>
                <w:rFonts w:asciiTheme="minorHAnsi" w:hAnsiTheme="minorHAnsi" w:cs="Verdana"/>
                <w:sz w:val="20"/>
                <w:szCs w:val="20"/>
              </w:rPr>
              <w:t xml:space="preserve">. </w:t>
            </w:r>
          </w:p>
        </w:tc>
      </w:tr>
      <w:tr w:rsidR="00096F97" w:rsidRPr="00CA59D7" w14:paraId="45FAE842" w14:textId="77777777" w:rsidTr="001430D7">
        <w:trPr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A8A358" w14:textId="77777777" w:rsidR="00096F97" w:rsidRPr="00B429CB" w:rsidRDefault="00096F97" w:rsidP="001430D7">
            <w:pPr>
              <w:contextualSpacing/>
              <w:rPr>
                <w:rFonts w:cstheme="minorHAnsi"/>
                <w:sz w:val="20"/>
                <w:szCs w:val="20"/>
              </w:rPr>
            </w:pPr>
            <w:r w:rsidRPr="00B429CB">
              <w:rPr>
                <w:rStyle w:val="None"/>
                <w:rFonts w:cstheme="minorHAnsi"/>
                <w:sz w:val="20"/>
                <w:szCs w:val="20"/>
              </w:rPr>
              <w:t>Results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8F4946" w14:textId="331B6529" w:rsidR="00096F97" w:rsidRPr="00B429CB" w:rsidRDefault="006C0CFD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="00096F97"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Pass     </w:t>
            </w:r>
            <w:r w:rsidR="00096F97"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="00096F97"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Fail     </w:t>
            </w:r>
          </w:p>
        </w:tc>
      </w:tr>
      <w:tr w:rsidR="00096F97" w:rsidRPr="00CA59D7" w14:paraId="18E79E8F" w14:textId="77777777" w:rsidTr="001430D7">
        <w:trPr>
          <w:jc w:val="center"/>
        </w:trPr>
        <w:tc>
          <w:tcPr>
            <w:tcW w:w="9445" w:type="dxa"/>
            <w:gridSpan w:val="4"/>
            <w:tcBorders>
              <w:top w:val="single" w:sz="4" w:space="0" w:color="000000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AD000C" w14:textId="77777777" w:rsidR="00096F97" w:rsidRPr="008763A1" w:rsidRDefault="00096F97" w:rsidP="001430D7">
            <w:pPr>
              <w:pStyle w:val="BodyA"/>
              <w:tabs>
                <w:tab w:val="center" w:pos="4642"/>
                <w:tab w:val="left" w:pos="5940"/>
              </w:tabs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ab/>
            </w:r>
            <w:r w:rsidRPr="008763A1"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>Introduction</w:t>
            </w:r>
            <w:r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ab/>
            </w:r>
          </w:p>
        </w:tc>
      </w:tr>
      <w:tr w:rsidR="00096F97" w:rsidRPr="00CA59D7" w14:paraId="2D1BB3D9" w14:textId="77777777" w:rsidTr="001430D7">
        <w:trPr>
          <w:trHeight w:val="20"/>
          <w:jc w:val="center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BA9165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Requirement(s) to be tested</w:t>
            </w:r>
          </w:p>
        </w:tc>
        <w:tc>
          <w:tcPr>
            <w:tcW w:w="7890" w:type="dxa"/>
            <w:gridSpan w:val="3"/>
            <w:tcBorders>
              <w:top w:val="single" w:sz="4" w:space="0" w:color="000000" w:themeColor="text1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88111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All relevant data is successfully </w:t>
            </w:r>
            <w:r>
              <w:rPr>
                <w:rFonts w:cs="Verdana"/>
                <w:sz w:val="20"/>
                <w:szCs w:val="20"/>
              </w:rPr>
              <w:t>saved or removed</w:t>
            </w:r>
            <w:r w:rsidRPr="00F13B2D">
              <w:rPr>
                <w:rFonts w:cs="Verdana"/>
                <w:sz w:val="20"/>
                <w:szCs w:val="20"/>
              </w:rPr>
              <w:t xml:space="preserve"> by the </w:t>
            </w:r>
            <w:r>
              <w:rPr>
                <w:rFonts w:cs="Verdana"/>
                <w:sz w:val="20"/>
                <w:szCs w:val="20"/>
              </w:rPr>
              <w:t xml:space="preserve">shipment </w:t>
            </w:r>
            <w:r w:rsidRPr="00F13B2D">
              <w:rPr>
                <w:rFonts w:cs="Verdana"/>
                <w:sz w:val="20"/>
                <w:szCs w:val="20"/>
              </w:rPr>
              <w:t xml:space="preserve">system and </w:t>
            </w:r>
            <w:r>
              <w:rPr>
                <w:rFonts w:cs="Verdana"/>
                <w:sz w:val="20"/>
                <w:szCs w:val="20"/>
              </w:rPr>
              <w:t>newly created users grant login access to</w:t>
            </w:r>
            <w:r w:rsidRPr="00F13B2D">
              <w:rPr>
                <w:rFonts w:cs="Verdana"/>
                <w:sz w:val="20"/>
                <w:szCs w:val="20"/>
              </w:rPr>
              <w:t xml:space="preserve"> the application.</w:t>
            </w:r>
          </w:p>
          <w:p w14:paraId="5C2C5DEA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Related to requirement number 5.</w:t>
            </w:r>
          </w:p>
        </w:tc>
      </w:tr>
      <w:tr w:rsidR="00096F97" w:rsidRPr="00CA59D7" w14:paraId="441446D7" w14:textId="77777777" w:rsidTr="001430D7">
        <w:trPr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CF5D82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Set Up and Constrains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42F741" w14:textId="77777777" w:rsidR="00096F97" w:rsidRPr="00F13B2D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F13B2D">
              <w:rPr>
                <w:rFonts w:asciiTheme="minorHAnsi" w:hAnsiTheme="minorHAnsi" w:cs="Verdana"/>
                <w:sz w:val="20"/>
                <w:szCs w:val="20"/>
              </w:rPr>
              <w:t xml:space="preserve">To complete this test the </w:t>
            </w:r>
            <w:r>
              <w:rPr>
                <w:rFonts w:asciiTheme="minorHAnsi" w:hAnsiTheme="minorHAnsi" w:cs="Verdana"/>
                <w:sz w:val="20"/>
                <w:szCs w:val="20"/>
              </w:rPr>
              <w:t xml:space="preserve">admin </w:t>
            </w:r>
            <w:r w:rsidRPr="00F13B2D">
              <w:rPr>
                <w:rFonts w:asciiTheme="minorHAnsi" w:hAnsiTheme="minorHAnsi" w:cs="Verdana"/>
                <w:sz w:val="20"/>
                <w:szCs w:val="20"/>
              </w:rPr>
              <w:t>user must be setup.</w:t>
            </w:r>
          </w:p>
        </w:tc>
      </w:tr>
      <w:tr w:rsidR="00096F97" w:rsidRPr="00CA59D7" w14:paraId="4E92D0E6" w14:textId="77777777" w:rsidTr="001430D7">
        <w:trPr>
          <w:trHeight w:val="324"/>
          <w:jc w:val="center"/>
        </w:trPr>
        <w:tc>
          <w:tcPr>
            <w:tcW w:w="944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EE71DB" w14:textId="77777777" w:rsidR="00096F97" w:rsidRPr="008763A1" w:rsidRDefault="00096F97" w:rsidP="001430D7">
            <w:pPr>
              <w:pStyle w:val="BodyA"/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>Test</w:t>
            </w:r>
          </w:p>
        </w:tc>
      </w:tr>
      <w:tr w:rsidR="00096F97" w:rsidRPr="00CA59D7" w14:paraId="65CCF57E" w14:textId="77777777" w:rsidTr="001430D7">
        <w:trPr>
          <w:trHeight w:val="423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64E86F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Input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35E535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The user will need to enter entries for the following fields while completing the test on the </w:t>
            </w:r>
            <w:r>
              <w:rPr>
                <w:rFonts w:cs="Verdana"/>
                <w:sz w:val="20"/>
                <w:szCs w:val="20"/>
                <w:lang w:eastAsia="ko-KR"/>
              </w:rPr>
              <w:t xml:space="preserve">add employee </w:t>
            </w:r>
            <w:r w:rsidRPr="00F13B2D">
              <w:rPr>
                <w:rFonts w:cs="Verdana"/>
                <w:sz w:val="20"/>
                <w:szCs w:val="20"/>
              </w:rPr>
              <w:t>of the application.</w:t>
            </w:r>
          </w:p>
          <w:p w14:paraId="79A6F7E5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</w:p>
          <w:p w14:paraId="1580FDA3" w14:textId="77777777" w:rsidR="00096F97" w:rsidRPr="00EF2A6C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b/>
                <w:sz w:val="20"/>
                <w:szCs w:val="20"/>
                <w:lang w:eastAsia="ko-KR"/>
              </w:rPr>
            </w:pPr>
            <w:r w:rsidRPr="00EF2A6C">
              <w:rPr>
                <w:rFonts w:cs="Verdana"/>
                <w:b/>
                <w:sz w:val="20"/>
                <w:szCs w:val="20"/>
                <w:lang w:eastAsia="ko-KR"/>
              </w:rPr>
              <w:t>User Input :</w:t>
            </w:r>
          </w:p>
          <w:p w14:paraId="108F09FE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Name – Enter employee’s name</w:t>
            </w:r>
          </w:p>
          <w:p w14:paraId="5A7F1C74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Phone Number – Enter employee’s telephone number</w:t>
            </w:r>
          </w:p>
          <w:p w14:paraId="59737D68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ID – Enter employee’s ID</w:t>
            </w:r>
          </w:p>
          <w:p w14:paraId="3E9EF4DE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Department – Enter employee’s department</w:t>
            </w:r>
          </w:p>
          <w:p w14:paraId="7324CCAD" w14:textId="77777777" w:rsidR="00096F97" w:rsidRPr="00AD1EE3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Role – Enter employee’s role</w:t>
            </w:r>
          </w:p>
        </w:tc>
      </w:tr>
      <w:tr w:rsidR="00096F97" w:rsidRPr="00CA59D7" w14:paraId="76E9C309" w14:textId="77777777" w:rsidTr="001430D7">
        <w:trPr>
          <w:trHeight w:val="99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2CB4D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Procedural Steps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6E0B5C" w14:textId="77777777" w:rsidR="00096F97" w:rsidRPr="00B67365" w:rsidRDefault="00096F97" w:rsidP="001430D7">
            <w:pPr>
              <w:pStyle w:val="ListParagraph"/>
              <w:widowControl w:val="0"/>
              <w:numPr>
                <w:ilvl w:val="0"/>
                <w:numId w:val="2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rPr>
                <w:rFonts w:cs="Verdana"/>
                <w:sz w:val="20"/>
                <w:szCs w:val="20"/>
              </w:rPr>
            </w:pPr>
            <w:r w:rsidRPr="00B67365">
              <w:rPr>
                <w:rFonts w:cs="Verdana"/>
                <w:sz w:val="20"/>
                <w:szCs w:val="20"/>
              </w:rPr>
              <w:t>Open the shipment application.</w:t>
            </w:r>
          </w:p>
          <w:p w14:paraId="13B69FB8" w14:textId="77777777" w:rsidR="00096F97" w:rsidRPr="00B67365" w:rsidRDefault="00096F97" w:rsidP="001430D7">
            <w:pPr>
              <w:pStyle w:val="ListParagraph"/>
              <w:widowControl w:val="0"/>
              <w:numPr>
                <w:ilvl w:val="0"/>
                <w:numId w:val="2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rPr>
                <w:rFonts w:cs="Verdana"/>
                <w:sz w:val="20"/>
                <w:szCs w:val="20"/>
              </w:rPr>
            </w:pPr>
            <w:r w:rsidRPr="00B67365">
              <w:rPr>
                <w:rFonts w:cs="Verdana"/>
                <w:sz w:val="20"/>
                <w:szCs w:val="20"/>
              </w:rPr>
              <w:t xml:space="preserve">Navigate to the </w:t>
            </w:r>
            <w:r>
              <w:rPr>
                <w:rFonts w:cs="Verdana"/>
                <w:sz w:val="20"/>
                <w:szCs w:val="20"/>
              </w:rPr>
              <w:t>user management</w:t>
            </w:r>
            <w:r w:rsidRPr="00B67365">
              <w:rPr>
                <w:rFonts w:cs="Verdana"/>
                <w:sz w:val="20"/>
                <w:szCs w:val="20"/>
              </w:rPr>
              <w:t xml:space="preserve"> screen.</w:t>
            </w:r>
          </w:p>
          <w:p w14:paraId="601A1169" w14:textId="77777777" w:rsidR="00096F97" w:rsidRPr="00F13B2D" w:rsidRDefault="00096F97" w:rsidP="001430D7">
            <w:pPr>
              <w:widowControl w:val="0"/>
              <w:numPr>
                <w:ilvl w:val="0"/>
                <w:numId w:val="2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Select user creation button.</w:t>
            </w:r>
          </w:p>
          <w:p w14:paraId="631AD27E" w14:textId="77777777" w:rsidR="00096F97" w:rsidRPr="00EF2A6C" w:rsidRDefault="00096F97" w:rsidP="001430D7">
            <w:pPr>
              <w:widowControl w:val="0"/>
              <w:numPr>
                <w:ilvl w:val="0"/>
                <w:numId w:val="2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Open the add employee screen and enter new employee’s data.</w:t>
            </w:r>
          </w:p>
          <w:p w14:paraId="170A1473" w14:textId="77777777" w:rsidR="00096F97" w:rsidRDefault="00096F97" w:rsidP="001430D7">
            <w:pPr>
              <w:widowControl w:val="0"/>
              <w:numPr>
                <w:ilvl w:val="0"/>
                <w:numId w:val="2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Save the </w:t>
            </w:r>
            <w:r>
              <w:rPr>
                <w:rFonts w:cs="Verdana"/>
                <w:sz w:val="20"/>
                <w:szCs w:val="20"/>
              </w:rPr>
              <w:t>data with save button</w:t>
            </w:r>
            <w:r w:rsidRPr="00F13B2D">
              <w:rPr>
                <w:rFonts w:cs="Verdana"/>
                <w:sz w:val="20"/>
                <w:szCs w:val="20"/>
              </w:rPr>
              <w:t xml:space="preserve"> and close the </w:t>
            </w:r>
            <w:r>
              <w:rPr>
                <w:rFonts w:cs="Verdana"/>
                <w:sz w:val="20"/>
                <w:szCs w:val="20"/>
              </w:rPr>
              <w:t>screen</w:t>
            </w:r>
            <w:r w:rsidRPr="00F13B2D">
              <w:rPr>
                <w:rFonts w:cs="Verdana"/>
                <w:sz w:val="20"/>
                <w:szCs w:val="20"/>
              </w:rPr>
              <w:t>.</w:t>
            </w:r>
          </w:p>
          <w:p w14:paraId="78BF5019" w14:textId="77777777" w:rsidR="00096F97" w:rsidRPr="00F13B2D" w:rsidRDefault="00096F97" w:rsidP="001430D7">
            <w:pPr>
              <w:widowControl w:val="0"/>
              <w:numPr>
                <w:ilvl w:val="0"/>
                <w:numId w:val="2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Verify that the data has been entered on the employee list.</w:t>
            </w:r>
          </w:p>
          <w:p w14:paraId="5E70C47E" w14:textId="77777777" w:rsidR="00096F97" w:rsidRDefault="00096F97" w:rsidP="001430D7">
            <w:pPr>
              <w:widowControl w:val="0"/>
              <w:numPr>
                <w:ilvl w:val="0"/>
                <w:numId w:val="2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Login with the newly created user account.</w:t>
            </w:r>
          </w:p>
          <w:p w14:paraId="272F07E4" w14:textId="77777777" w:rsidR="00096F97" w:rsidRDefault="00096F97" w:rsidP="001430D7">
            <w:pPr>
              <w:pStyle w:val="ListParagraph"/>
              <w:widowControl w:val="0"/>
              <w:numPr>
                <w:ilvl w:val="0"/>
                <w:numId w:val="2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rPr>
                <w:rFonts w:cs="Verdana"/>
                <w:sz w:val="20"/>
                <w:szCs w:val="20"/>
              </w:rPr>
            </w:pPr>
            <w:r w:rsidRPr="00EF2A6C">
              <w:rPr>
                <w:rFonts w:cs="Verdana"/>
                <w:sz w:val="20"/>
                <w:szCs w:val="20"/>
              </w:rPr>
              <w:t>Verify</w:t>
            </w:r>
            <w:r>
              <w:rPr>
                <w:rFonts w:cs="Verdana"/>
                <w:sz w:val="20"/>
                <w:szCs w:val="20"/>
              </w:rPr>
              <w:t xml:space="preserve"> that the user has access to the screens and authority to create a shipment.</w:t>
            </w:r>
          </w:p>
          <w:p w14:paraId="524E81CE" w14:textId="77777777" w:rsidR="00096F97" w:rsidRDefault="00096F97" w:rsidP="001430D7">
            <w:pPr>
              <w:pStyle w:val="ListParagraph"/>
              <w:widowControl w:val="0"/>
              <w:numPr>
                <w:ilvl w:val="0"/>
                <w:numId w:val="2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Login with admin account.</w:t>
            </w:r>
          </w:p>
          <w:p w14:paraId="28D69CB8" w14:textId="77777777" w:rsidR="00096F97" w:rsidRDefault="00096F97" w:rsidP="001430D7">
            <w:pPr>
              <w:pStyle w:val="ListParagraph"/>
              <w:widowControl w:val="0"/>
              <w:numPr>
                <w:ilvl w:val="0"/>
                <w:numId w:val="2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Select a user to remove.</w:t>
            </w:r>
          </w:p>
          <w:p w14:paraId="4C47135D" w14:textId="77777777" w:rsidR="00096F97" w:rsidRDefault="00096F97" w:rsidP="001430D7">
            <w:pPr>
              <w:pStyle w:val="ListParagraph"/>
              <w:widowControl w:val="0"/>
              <w:numPr>
                <w:ilvl w:val="0"/>
                <w:numId w:val="2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Remove the employee’s data with remove button.</w:t>
            </w:r>
          </w:p>
          <w:p w14:paraId="5DBEAC6D" w14:textId="77777777" w:rsidR="00096F97" w:rsidRPr="005B1AC2" w:rsidRDefault="00096F97" w:rsidP="001430D7">
            <w:pPr>
              <w:pStyle w:val="ListParagraph"/>
              <w:widowControl w:val="0"/>
              <w:numPr>
                <w:ilvl w:val="0"/>
                <w:numId w:val="2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 xml:space="preserve">Verify that the user data has been removed on the </w:t>
            </w:r>
            <w:proofErr w:type="spellStart"/>
            <w:r>
              <w:rPr>
                <w:rFonts w:cs="Verdana"/>
                <w:sz w:val="20"/>
                <w:szCs w:val="20"/>
              </w:rPr>
              <w:t>ShipIT</w:t>
            </w:r>
            <w:proofErr w:type="spellEnd"/>
            <w:r>
              <w:rPr>
                <w:rFonts w:cs="Verdana"/>
                <w:sz w:val="20"/>
                <w:szCs w:val="20"/>
              </w:rPr>
              <w:t xml:space="preserve"> user list.</w:t>
            </w:r>
          </w:p>
        </w:tc>
      </w:tr>
      <w:tr w:rsidR="00096F97" w:rsidRPr="00CA59D7" w14:paraId="7EF8F31D" w14:textId="77777777" w:rsidTr="001430D7">
        <w:trPr>
          <w:trHeight w:val="26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EC30A0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Expected Results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22373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>The test is a success</w:t>
            </w:r>
            <w:r>
              <w:rPr>
                <w:rFonts w:cs="Verdana"/>
                <w:sz w:val="20"/>
                <w:szCs w:val="20"/>
              </w:rPr>
              <w:br/>
              <w:t>1)</w:t>
            </w:r>
            <w:r w:rsidRPr="00F13B2D">
              <w:rPr>
                <w:rFonts w:cs="Verdana"/>
                <w:sz w:val="20"/>
                <w:szCs w:val="20"/>
              </w:rPr>
              <w:t xml:space="preserve"> if the values entered in the </w:t>
            </w:r>
            <w:r>
              <w:rPr>
                <w:rFonts w:cs="Verdana"/>
                <w:sz w:val="20"/>
                <w:szCs w:val="20"/>
              </w:rPr>
              <w:t>user creation</w:t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t>screen</w:t>
            </w:r>
            <w:r w:rsidRPr="00F13B2D">
              <w:rPr>
                <w:rFonts w:cs="Verdana"/>
                <w:sz w:val="20"/>
                <w:szCs w:val="20"/>
              </w:rPr>
              <w:t xml:space="preserve"> per the input and procedural steps listed above successfully map to the proper </w:t>
            </w:r>
            <w:r>
              <w:rPr>
                <w:rFonts w:cs="Verdana"/>
                <w:sz w:val="20"/>
                <w:szCs w:val="20"/>
              </w:rPr>
              <w:t>user list</w:t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t>screen</w:t>
            </w:r>
            <w:r w:rsidRPr="00F13B2D">
              <w:rPr>
                <w:rFonts w:cs="Verdana"/>
                <w:sz w:val="20"/>
                <w:szCs w:val="20"/>
              </w:rPr>
              <w:t xml:space="preserve"> columns. The values entered should map as follows: </w:t>
            </w:r>
          </w:p>
          <w:p w14:paraId="52E6A488" w14:textId="77777777" w:rsidR="00096F97" w:rsidRPr="00AD1EE3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 xml:space="preserve">Name </w:t>
            </w:r>
            <w:r>
              <w:rPr>
                <w:rFonts w:cs="Verdana"/>
                <w:sz w:val="20"/>
                <w:szCs w:val="20"/>
              </w:rPr>
              <w:sym w:font="Symbol" w:char="F0AE"/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Verdana"/>
                <w:sz w:val="20"/>
                <w:szCs w:val="20"/>
              </w:rPr>
              <w:t>Name</w:t>
            </w:r>
            <w:proofErr w:type="spellEnd"/>
          </w:p>
          <w:p w14:paraId="7542CBC2" w14:textId="77777777" w:rsidR="00096F97" w:rsidRPr="00F13B2D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 xml:space="preserve">Phone Number </w:t>
            </w:r>
            <w:r>
              <w:rPr>
                <w:rFonts w:cs="Verdana"/>
                <w:sz w:val="20"/>
                <w:szCs w:val="20"/>
              </w:rPr>
              <w:sym w:font="Symbol" w:char="F0AE"/>
            </w:r>
            <w:r>
              <w:rPr>
                <w:rFonts w:cs="Verdana"/>
                <w:sz w:val="20"/>
                <w:szCs w:val="20"/>
              </w:rPr>
              <w:t xml:space="preserve"> Phone Number</w:t>
            </w:r>
          </w:p>
          <w:p w14:paraId="1E8FB6B5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 xml:space="preserve">ID </w:t>
            </w:r>
            <w:r>
              <w:rPr>
                <w:rFonts w:cs="Verdana"/>
                <w:sz w:val="20"/>
                <w:szCs w:val="20"/>
              </w:rPr>
              <w:sym w:font="Symbol" w:char="F0AE"/>
            </w:r>
            <w:r>
              <w:rPr>
                <w:rFonts w:cs="Verdan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Verdana"/>
                <w:sz w:val="20"/>
                <w:szCs w:val="20"/>
              </w:rPr>
              <w:t>ID</w:t>
            </w:r>
            <w:proofErr w:type="spellEnd"/>
          </w:p>
          <w:p w14:paraId="0A610085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 xml:space="preserve">Department </w:t>
            </w:r>
            <w:r>
              <w:rPr>
                <w:rFonts w:cs="Verdana"/>
                <w:sz w:val="20"/>
                <w:szCs w:val="20"/>
              </w:rPr>
              <w:sym w:font="Symbol" w:char="F0AE"/>
            </w:r>
            <w:r>
              <w:rPr>
                <w:rFonts w:cs="Verdan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Verdana"/>
                <w:sz w:val="20"/>
                <w:szCs w:val="20"/>
              </w:rPr>
              <w:t>Department</w:t>
            </w:r>
            <w:proofErr w:type="spellEnd"/>
          </w:p>
          <w:p w14:paraId="465D9BB9" w14:textId="77777777" w:rsidR="00096F97" w:rsidRPr="00370871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 xml:space="preserve">Role </w:t>
            </w:r>
            <w:r>
              <w:rPr>
                <w:rFonts w:cs="Verdana"/>
                <w:sz w:val="20"/>
                <w:szCs w:val="20"/>
              </w:rPr>
              <w:sym w:font="Symbol" w:char="F0AE"/>
            </w:r>
            <w:r>
              <w:rPr>
                <w:rFonts w:cs="Verdan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Verdana"/>
                <w:sz w:val="20"/>
                <w:szCs w:val="20"/>
              </w:rPr>
              <w:t>Role</w:t>
            </w:r>
            <w:proofErr w:type="spellEnd"/>
          </w:p>
          <w:p w14:paraId="102BE4E6" w14:textId="77777777" w:rsidR="00096F97" w:rsidRPr="00F13B2D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lastRenderedPageBreak/>
              <w:t xml:space="preserve">2) if selected employee was deleted on the </w:t>
            </w:r>
            <w:proofErr w:type="spellStart"/>
            <w:r>
              <w:rPr>
                <w:rFonts w:cs="Verdana"/>
                <w:sz w:val="20"/>
                <w:szCs w:val="20"/>
              </w:rPr>
              <w:t>ShipIT</w:t>
            </w:r>
            <w:proofErr w:type="spellEnd"/>
            <w:r>
              <w:rPr>
                <w:rFonts w:cs="Verdana"/>
                <w:sz w:val="20"/>
                <w:szCs w:val="20"/>
              </w:rPr>
              <w:t xml:space="preserve"> user list with remove button.</w:t>
            </w:r>
          </w:p>
        </w:tc>
      </w:tr>
      <w:tr w:rsidR="00096F97" w:rsidRPr="008763A1" w14:paraId="4CD9ED9D" w14:textId="77777777" w:rsidTr="001430D7">
        <w:trPr>
          <w:trHeight w:val="279"/>
          <w:jc w:val="center"/>
        </w:trPr>
        <w:tc>
          <w:tcPr>
            <w:tcW w:w="9445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39C24" w14:textId="77777777" w:rsidR="00096F97" w:rsidRPr="008763A1" w:rsidRDefault="00096F97" w:rsidP="001430D7">
            <w:pPr>
              <w:pStyle w:val="BodyA"/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lastRenderedPageBreak/>
              <w:t>Actual Results</w:t>
            </w:r>
          </w:p>
        </w:tc>
      </w:tr>
      <w:tr w:rsidR="00096F97" w:rsidRPr="00CA59D7" w14:paraId="5344A3FA" w14:textId="77777777" w:rsidTr="001430D7">
        <w:trPr>
          <w:trHeight w:val="45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8663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Actual Results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996272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theme="minorHAnsi"/>
                <w:sz w:val="20"/>
                <w:szCs w:val="20"/>
              </w:rPr>
              <w:t>R</w:t>
            </w:r>
            <w:r w:rsidRPr="00F13B2D">
              <w:rPr>
                <w:rFonts w:cs="Verdana"/>
                <w:sz w:val="20"/>
                <w:szCs w:val="20"/>
              </w:rPr>
              <w:t>elevant outputs from the procedural steps:</w:t>
            </w:r>
          </w:p>
          <w:p w14:paraId="3062B17E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Step 1: The </w:t>
            </w:r>
            <w:r>
              <w:rPr>
                <w:rFonts w:cs="Verdana"/>
                <w:sz w:val="20"/>
                <w:szCs w:val="20"/>
              </w:rPr>
              <w:t>shipment</w:t>
            </w:r>
            <w:r w:rsidRPr="00F13B2D">
              <w:rPr>
                <w:rFonts w:cs="Verdana"/>
                <w:sz w:val="20"/>
                <w:szCs w:val="20"/>
              </w:rPr>
              <w:t xml:space="preserve"> application opens as expected.</w:t>
            </w:r>
          </w:p>
          <w:p w14:paraId="553FEED6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Step 2: Application opens to the user management screen.</w:t>
            </w:r>
          </w:p>
          <w:p w14:paraId="10BA6D33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Step 3: Application opens to the add employee screen.</w:t>
            </w:r>
          </w:p>
          <w:p w14:paraId="5AFBEEC1" w14:textId="77777777" w:rsidR="00096F97" w:rsidRPr="007843A0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>
              <w:rPr>
                <w:rFonts w:asciiTheme="minorHAnsi" w:hAnsiTheme="minorHAnsi" w:cs="Verdana"/>
                <w:sz w:val="20"/>
                <w:szCs w:val="20"/>
              </w:rPr>
              <w:t>Step 4</w:t>
            </w:r>
            <w:r w:rsidRPr="00F13B2D">
              <w:rPr>
                <w:rFonts w:asciiTheme="minorHAnsi" w:hAnsiTheme="minorHAnsi" w:cs="Verdana"/>
                <w:sz w:val="20"/>
                <w:szCs w:val="20"/>
              </w:rPr>
              <w:t>: All column headers exist and values are entered.</w:t>
            </w:r>
          </w:p>
          <w:p w14:paraId="0E0348EB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Step 5: User is able to see the row with new employee information.</w:t>
            </w:r>
          </w:p>
          <w:p w14:paraId="2F111AF1" w14:textId="77777777" w:rsidR="00096F97" w:rsidRPr="0053115E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>
              <w:rPr>
                <w:rFonts w:asciiTheme="minorHAnsi" w:hAnsiTheme="minorHAnsi" w:cs="Verdana"/>
                <w:sz w:val="20"/>
                <w:szCs w:val="20"/>
              </w:rPr>
              <w:t>(Screenshot to be added)</w:t>
            </w:r>
          </w:p>
          <w:p w14:paraId="3E435289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Step 6: Created user has access to the shipment system.</w:t>
            </w:r>
          </w:p>
          <w:p w14:paraId="37C23A72" w14:textId="77777777" w:rsidR="00096F97" w:rsidRPr="0053115E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>
              <w:rPr>
                <w:rFonts w:asciiTheme="minorHAnsi" w:hAnsiTheme="minorHAnsi" w:cs="Verdana"/>
                <w:sz w:val="20"/>
                <w:szCs w:val="20"/>
              </w:rPr>
              <w:t>(Screenshot to be added)</w:t>
            </w:r>
          </w:p>
          <w:p w14:paraId="3148F7BD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Step 7</w:t>
            </w:r>
            <w:r w:rsidRPr="00F13B2D">
              <w:rPr>
                <w:rFonts w:cs="Verdana"/>
                <w:sz w:val="20"/>
                <w:szCs w:val="20"/>
              </w:rPr>
              <w:t xml:space="preserve">: </w:t>
            </w:r>
            <w:r>
              <w:rPr>
                <w:rFonts w:cs="Verdana"/>
                <w:sz w:val="20"/>
                <w:szCs w:val="20"/>
              </w:rPr>
              <w:t>The updated user management screen opens</w:t>
            </w:r>
            <w:r w:rsidRPr="00F13B2D">
              <w:rPr>
                <w:rFonts w:cs="Verdana"/>
                <w:sz w:val="20"/>
                <w:szCs w:val="20"/>
              </w:rPr>
              <w:t>.</w:t>
            </w:r>
          </w:p>
          <w:p w14:paraId="5754DCB5" w14:textId="77777777" w:rsidR="00096F97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>
              <w:rPr>
                <w:rFonts w:asciiTheme="minorHAnsi" w:hAnsiTheme="minorHAnsi" w:cs="Verdana"/>
                <w:sz w:val="20"/>
                <w:szCs w:val="20"/>
              </w:rPr>
              <w:t>Step 8: Admin user is able to select a user and remove.</w:t>
            </w:r>
          </w:p>
          <w:p w14:paraId="6DA3FDCB" w14:textId="77777777" w:rsidR="00096F97" w:rsidRPr="009E47DC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>
              <w:rPr>
                <w:rFonts w:asciiTheme="minorHAnsi" w:hAnsiTheme="minorHAnsi" w:cs="Verdana"/>
                <w:sz w:val="20"/>
                <w:szCs w:val="20"/>
              </w:rPr>
              <w:t xml:space="preserve">Step 9: Selected row is deleted on the </w:t>
            </w:r>
            <w:proofErr w:type="spellStart"/>
            <w:r>
              <w:rPr>
                <w:rFonts w:asciiTheme="minorHAnsi" w:hAnsiTheme="minorHAnsi" w:cs="Verdana"/>
                <w:sz w:val="20"/>
                <w:szCs w:val="20"/>
              </w:rPr>
              <w:t>ShipIT</w:t>
            </w:r>
            <w:proofErr w:type="spellEnd"/>
            <w:r>
              <w:rPr>
                <w:rFonts w:asciiTheme="minorHAnsi" w:hAnsiTheme="minorHAnsi" w:cs="Verdana"/>
                <w:sz w:val="20"/>
                <w:szCs w:val="20"/>
              </w:rPr>
              <w:t xml:space="preserve"> user list</w:t>
            </w:r>
            <w:r w:rsidRPr="009E47DC">
              <w:rPr>
                <w:rFonts w:asciiTheme="minorHAnsi" w:hAnsiTheme="minorHAnsi" w:cs="Verdana"/>
                <w:sz w:val="20"/>
                <w:szCs w:val="20"/>
              </w:rPr>
              <w:t>.</w:t>
            </w:r>
          </w:p>
          <w:p w14:paraId="474C401E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9E47DC">
              <w:rPr>
                <w:rFonts w:cs="Verdana"/>
                <w:sz w:val="20"/>
                <w:szCs w:val="20"/>
              </w:rPr>
              <w:t>The test passed. All steps were able to be completed as expected with the outcomes that were listed in the test case.</w:t>
            </w:r>
          </w:p>
        </w:tc>
      </w:tr>
      <w:tr w:rsidR="00096F97" w:rsidRPr="00CA59D7" w14:paraId="3C55DDB5" w14:textId="77777777" w:rsidTr="001430D7">
        <w:trPr>
          <w:trHeight w:val="639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388F0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Comments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B90DDF" w14:textId="31CAB4EB" w:rsidR="00096F97" w:rsidRPr="008763A1" w:rsidRDefault="006C0CFD" w:rsidP="001430D7">
            <w:pPr>
              <w:pStyle w:val="BodyA"/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This test was not able to be run because this functionality has not been enabled yet.</w:t>
            </w:r>
          </w:p>
        </w:tc>
      </w:tr>
    </w:tbl>
    <w:p w14:paraId="45273D59" w14:textId="77777777" w:rsidR="00096F97" w:rsidRPr="00087CBB" w:rsidRDefault="00096F97" w:rsidP="00096F97">
      <w:pPr>
        <w:pStyle w:val="Normal1"/>
      </w:pPr>
    </w:p>
    <w:tbl>
      <w:tblPr>
        <w:tblW w:w="944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555"/>
        <w:gridCol w:w="1337"/>
        <w:gridCol w:w="1356"/>
        <w:gridCol w:w="5197"/>
      </w:tblGrid>
      <w:tr w:rsidR="00096F97" w:rsidRPr="008E1A96" w14:paraId="1DF919E0" w14:textId="77777777" w:rsidTr="001430D7">
        <w:trPr>
          <w:trHeight w:val="20"/>
          <w:jc w:val="center"/>
        </w:trPr>
        <w:tc>
          <w:tcPr>
            <w:tcW w:w="944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000000" w:themeFill="text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95BF2" w14:textId="77777777" w:rsidR="00096F97" w:rsidRPr="008763A1" w:rsidRDefault="00096F97" w:rsidP="001430D7">
            <w:pPr>
              <w:pStyle w:val="Normal1"/>
              <w:spacing w:after="0"/>
              <w:jc w:val="center"/>
              <w:rPr>
                <w:b/>
                <w:color w:val="FFFFFF" w:themeColor="background1"/>
              </w:rPr>
            </w:pPr>
            <w:r w:rsidRPr="008763A1">
              <w:rPr>
                <w:b/>
                <w:color w:val="FFFFFF" w:themeColor="background1"/>
              </w:rPr>
              <w:t>General Information</w:t>
            </w:r>
          </w:p>
        </w:tc>
      </w:tr>
      <w:tr w:rsidR="00096F97" w:rsidRPr="00CA59D7" w14:paraId="46F5F059" w14:textId="77777777" w:rsidTr="001430D7">
        <w:trPr>
          <w:trHeight w:val="189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5A5F" w14:textId="77777777" w:rsidR="00096F97" w:rsidRPr="008763A1" w:rsidRDefault="00096F97" w:rsidP="001430D7">
            <w:pPr>
              <w:contextualSpacing/>
              <w:rPr>
                <w:rFonts w:cstheme="minorHAnsi"/>
                <w:sz w:val="18"/>
                <w:szCs w:val="20"/>
              </w:rPr>
            </w:pPr>
            <w:r w:rsidRPr="008763A1">
              <w:rPr>
                <w:rFonts w:cstheme="minorHAnsi"/>
                <w:sz w:val="18"/>
                <w:szCs w:val="20"/>
              </w:rPr>
              <w:t>Test Type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31F0F6" w14:textId="77777777" w:rsidR="00096F97" w:rsidRPr="008763A1" w:rsidRDefault="00096F97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5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Functionality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Positive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Negative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Performance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Regression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Overload</w:t>
            </w:r>
          </w:p>
        </w:tc>
      </w:tr>
      <w:tr w:rsidR="00096F97" w:rsidRPr="00CA59D7" w14:paraId="4730A707" w14:textId="77777777" w:rsidTr="001430D7">
        <w:trPr>
          <w:trHeight w:val="357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125E39" w14:textId="77777777" w:rsidR="00096F97" w:rsidRPr="008763A1" w:rsidRDefault="00096F97" w:rsidP="001430D7">
            <w:pPr>
              <w:contextualSpacing/>
              <w:rPr>
                <w:rFonts w:cstheme="minorHAnsi"/>
                <w:sz w:val="20"/>
                <w:szCs w:val="20"/>
              </w:rPr>
            </w:pPr>
            <w:r w:rsidRPr="008763A1">
              <w:rPr>
                <w:rFonts w:cstheme="minorHAnsi"/>
                <w:sz w:val="18"/>
                <w:szCs w:val="20"/>
              </w:rPr>
              <w:t>Test Number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58D05" w14:textId="77777777" w:rsidR="00096F97" w:rsidRPr="00B429CB" w:rsidRDefault="00096F97" w:rsidP="001430D7">
            <w:pPr>
              <w:contextualSpacing/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6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EFCA43" w14:textId="77777777" w:rsidR="00096F97" w:rsidRPr="00B429CB" w:rsidRDefault="00096F97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B429CB">
              <w:rPr>
                <w:rFonts w:asciiTheme="minorHAnsi" w:hAnsiTheme="minorHAnsi" w:cstheme="minorHAnsi"/>
                <w:sz w:val="20"/>
                <w:szCs w:val="20"/>
              </w:rPr>
              <w:t xml:space="preserve">Test Date </w:t>
            </w:r>
          </w:p>
        </w:tc>
        <w:tc>
          <w:tcPr>
            <w:tcW w:w="5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2F5731" w14:textId="5D7D9945" w:rsidR="00096F97" w:rsidRPr="00B429CB" w:rsidRDefault="006C0CFD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eastAsia="ko-KR"/>
              </w:rPr>
              <w:t>***NOT RUN***See Comments***</w:t>
            </w:r>
          </w:p>
        </w:tc>
      </w:tr>
      <w:tr w:rsidR="00096F97" w:rsidRPr="00CA59D7" w14:paraId="289B095B" w14:textId="77777777" w:rsidTr="001430D7">
        <w:trPr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84822C" w14:textId="77777777" w:rsidR="00096F97" w:rsidRPr="008763A1" w:rsidRDefault="00096F97" w:rsidP="001430D7">
            <w:pPr>
              <w:contextualSpacing/>
              <w:rPr>
                <w:rFonts w:cstheme="minorHAnsi"/>
                <w:sz w:val="20"/>
                <w:szCs w:val="20"/>
              </w:rPr>
            </w:pPr>
            <w:r w:rsidRPr="008763A1">
              <w:rPr>
                <w:rStyle w:val="None"/>
                <w:rFonts w:cstheme="minorHAnsi"/>
                <w:sz w:val="20"/>
                <w:szCs w:val="20"/>
              </w:rPr>
              <w:t xml:space="preserve">Test Case </w:t>
            </w:r>
            <w:r w:rsidRPr="008763A1">
              <w:rPr>
                <w:rStyle w:val="None"/>
                <w:rFonts w:cstheme="minorHAnsi"/>
                <w:sz w:val="20"/>
                <w:szCs w:val="20"/>
              </w:rPr>
              <w:br/>
              <w:t>Description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2A886" w14:textId="77777777" w:rsidR="00096F97" w:rsidRDefault="00096F97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="Verdana"/>
                <w:sz w:val="20"/>
                <w:szCs w:val="20"/>
              </w:rPr>
            </w:pPr>
            <w:r w:rsidRPr="00B429CB">
              <w:rPr>
                <w:rFonts w:asciiTheme="minorHAnsi" w:hAnsiTheme="minorHAnsi" w:cs="Verdana"/>
                <w:sz w:val="20"/>
                <w:szCs w:val="20"/>
              </w:rPr>
              <w:t>Verify that a</w:t>
            </w:r>
            <w:r>
              <w:rPr>
                <w:rFonts w:asciiTheme="minorHAnsi" w:hAnsiTheme="minorHAnsi" w:cs="Verdana"/>
                <w:sz w:val="20"/>
                <w:szCs w:val="20"/>
              </w:rPr>
              <w:t>n admin</w:t>
            </w:r>
            <w:r w:rsidRPr="00B429CB">
              <w:rPr>
                <w:rFonts w:asciiTheme="minorHAnsi" w:hAnsiTheme="minorHAnsi" w:cs="Verdana"/>
                <w:sz w:val="20"/>
                <w:szCs w:val="20"/>
              </w:rPr>
              <w:t xml:space="preserve"> </w:t>
            </w:r>
            <w:r w:rsidRPr="0027515D">
              <w:rPr>
                <w:rFonts w:asciiTheme="minorHAnsi" w:hAnsiTheme="minorHAnsi" w:cs="Verdana"/>
                <w:sz w:val="20"/>
                <w:szCs w:val="20"/>
              </w:rPr>
              <w:t xml:space="preserve">user can </w:t>
            </w:r>
            <w:r>
              <w:rPr>
                <w:rFonts w:asciiTheme="minorHAnsi" w:hAnsiTheme="minorHAnsi" w:cs="Verdana"/>
                <w:sz w:val="20"/>
                <w:szCs w:val="20"/>
              </w:rPr>
              <w:t>add or remove interoffice courier information.</w:t>
            </w:r>
          </w:p>
          <w:p w14:paraId="3D881504" w14:textId="77777777" w:rsidR="00096F97" w:rsidRPr="00B429CB" w:rsidRDefault="00096F97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="Verdana"/>
                <w:sz w:val="20"/>
                <w:szCs w:val="20"/>
              </w:rPr>
              <w:t xml:space="preserve">Newly created interoffice account users should have access to </w:t>
            </w:r>
            <w:proofErr w:type="spellStart"/>
            <w:r>
              <w:rPr>
                <w:rFonts w:asciiTheme="minorHAnsi" w:hAnsiTheme="minorHAnsi" w:cs="Verdana"/>
                <w:sz w:val="20"/>
                <w:szCs w:val="20"/>
              </w:rPr>
              <w:t>ShipIT</w:t>
            </w:r>
            <w:proofErr w:type="spellEnd"/>
            <w:r>
              <w:rPr>
                <w:rFonts w:asciiTheme="minorHAnsi" w:hAnsiTheme="minorHAnsi" w:cs="Verdana"/>
                <w:sz w:val="20"/>
                <w:szCs w:val="20"/>
              </w:rPr>
              <w:t>.</w:t>
            </w:r>
          </w:p>
        </w:tc>
      </w:tr>
      <w:tr w:rsidR="00096F97" w:rsidRPr="00CA59D7" w14:paraId="255A7B77" w14:textId="77777777" w:rsidTr="001430D7">
        <w:trPr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C2A5CC" w14:textId="77777777" w:rsidR="00096F97" w:rsidRPr="00B429CB" w:rsidRDefault="00096F97" w:rsidP="001430D7">
            <w:pPr>
              <w:contextualSpacing/>
              <w:rPr>
                <w:rFonts w:cstheme="minorHAnsi"/>
                <w:sz w:val="20"/>
                <w:szCs w:val="20"/>
              </w:rPr>
            </w:pPr>
            <w:r w:rsidRPr="00B429CB">
              <w:rPr>
                <w:rStyle w:val="None"/>
                <w:rFonts w:cstheme="minorHAnsi"/>
                <w:sz w:val="20"/>
                <w:szCs w:val="20"/>
              </w:rPr>
              <w:t>Results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F76B9" w14:textId="3FA05C1A" w:rsidR="00096F97" w:rsidRPr="00B429CB" w:rsidRDefault="006C0CFD" w:rsidP="001430D7">
            <w:pPr>
              <w:pStyle w:val="BodyA"/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Pass     </w:t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sym w:font="Wingdings 2" w:char="F0A3"/>
            </w:r>
            <w:r w:rsidRPr="00B429C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Fail     </w:t>
            </w:r>
          </w:p>
        </w:tc>
      </w:tr>
      <w:tr w:rsidR="00096F97" w:rsidRPr="00CA59D7" w14:paraId="638269D6" w14:textId="77777777" w:rsidTr="001430D7">
        <w:trPr>
          <w:jc w:val="center"/>
        </w:trPr>
        <w:tc>
          <w:tcPr>
            <w:tcW w:w="9445" w:type="dxa"/>
            <w:gridSpan w:val="4"/>
            <w:tcBorders>
              <w:top w:val="single" w:sz="4" w:space="0" w:color="000000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F3935" w14:textId="77777777" w:rsidR="00096F97" w:rsidRPr="008763A1" w:rsidRDefault="00096F97" w:rsidP="001430D7">
            <w:pPr>
              <w:pStyle w:val="BodyA"/>
              <w:tabs>
                <w:tab w:val="center" w:pos="4642"/>
                <w:tab w:val="left" w:pos="5940"/>
              </w:tabs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ab/>
            </w:r>
            <w:r w:rsidRPr="008763A1"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>Introduction</w:t>
            </w:r>
            <w:r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ab/>
            </w:r>
          </w:p>
        </w:tc>
      </w:tr>
      <w:tr w:rsidR="00096F97" w:rsidRPr="00CA59D7" w14:paraId="7DCEADB2" w14:textId="77777777" w:rsidTr="001430D7">
        <w:trPr>
          <w:trHeight w:val="20"/>
          <w:jc w:val="center"/>
        </w:trPr>
        <w:tc>
          <w:tcPr>
            <w:tcW w:w="1555" w:type="dxa"/>
            <w:tcBorders>
              <w:top w:val="single" w:sz="4" w:space="0" w:color="000000" w:themeColor="text1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330CE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Requirement(s) to be tested</w:t>
            </w:r>
          </w:p>
        </w:tc>
        <w:tc>
          <w:tcPr>
            <w:tcW w:w="7890" w:type="dxa"/>
            <w:gridSpan w:val="3"/>
            <w:tcBorders>
              <w:top w:val="single" w:sz="4" w:space="0" w:color="000000" w:themeColor="text1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13FE30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All relevant data is successfully </w:t>
            </w:r>
            <w:r>
              <w:rPr>
                <w:rFonts w:cs="Verdana"/>
                <w:sz w:val="20"/>
                <w:szCs w:val="20"/>
              </w:rPr>
              <w:t>saved or removed</w:t>
            </w:r>
            <w:r w:rsidRPr="00F13B2D">
              <w:rPr>
                <w:rFonts w:cs="Verdana"/>
                <w:sz w:val="20"/>
                <w:szCs w:val="20"/>
              </w:rPr>
              <w:t xml:space="preserve"> by the </w:t>
            </w:r>
            <w:r>
              <w:rPr>
                <w:rFonts w:cs="Verdana"/>
                <w:sz w:val="20"/>
                <w:szCs w:val="20"/>
              </w:rPr>
              <w:t xml:space="preserve">shipment </w:t>
            </w:r>
            <w:r w:rsidRPr="00F13B2D">
              <w:rPr>
                <w:rFonts w:cs="Verdana"/>
                <w:sz w:val="20"/>
                <w:szCs w:val="20"/>
              </w:rPr>
              <w:t xml:space="preserve">system and </w:t>
            </w:r>
            <w:r>
              <w:rPr>
                <w:rFonts w:cs="Verdana"/>
                <w:sz w:val="20"/>
                <w:szCs w:val="20"/>
              </w:rPr>
              <w:t>newly created users grant login access to</w:t>
            </w:r>
            <w:r w:rsidRPr="00F13B2D">
              <w:rPr>
                <w:rFonts w:cs="Verdana"/>
                <w:sz w:val="20"/>
                <w:szCs w:val="20"/>
              </w:rPr>
              <w:t xml:space="preserve"> the application.</w:t>
            </w:r>
          </w:p>
          <w:p w14:paraId="1C0B6FDA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Related to requirement number 6.</w:t>
            </w:r>
          </w:p>
        </w:tc>
      </w:tr>
      <w:tr w:rsidR="00096F97" w:rsidRPr="00CA59D7" w14:paraId="17FF5929" w14:textId="77777777" w:rsidTr="001430D7">
        <w:trPr>
          <w:trHeight w:val="20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EA8C02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Set Up and Constrains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A1CCA" w14:textId="77777777" w:rsidR="00096F97" w:rsidRPr="00F13B2D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F13B2D">
              <w:rPr>
                <w:rFonts w:asciiTheme="minorHAnsi" w:hAnsiTheme="minorHAnsi" w:cs="Verdana"/>
                <w:sz w:val="20"/>
                <w:szCs w:val="20"/>
              </w:rPr>
              <w:t xml:space="preserve">To complete this test the </w:t>
            </w:r>
            <w:r>
              <w:rPr>
                <w:rFonts w:asciiTheme="minorHAnsi" w:hAnsiTheme="minorHAnsi" w:cs="Verdana"/>
                <w:sz w:val="20"/>
                <w:szCs w:val="20"/>
              </w:rPr>
              <w:t xml:space="preserve">admin </w:t>
            </w:r>
            <w:r w:rsidRPr="00F13B2D">
              <w:rPr>
                <w:rFonts w:asciiTheme="minorHAnsi" w:hAnsiTheme="minorHAnsi" w:cs="Verdana"/>
                <w:sz w:val="20"/>
                <w:szCs w:val="20"/>
              </w:rPr>
              <w:t>user must be setup.</w:t>
            </w:r>
          </w:p>
        </w:tc>
      </w:tr>
      <w:tr w:rsidR="00096F97" w:rsidRPr="00CA59D7" w14:paraId="037FA14C" w14:textId="77777777" w:rsidTr="001430D7">
        <w:trPr>
          <w:trHeight w:val="324"/>
          <w:jc w:val="center"/>
        </w:trPr>
        <w:tc>
          <w:tcPr>
            <w:tcW w:w="944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0C4353" w14:textId="77777777" w:rsidR="00096F97" w:rsidRPr="008763A1" w:rsidRDefault="00096F97" w:rsidP="001430D7">
            <w:pPr>
              <w:pStyle w:val="BodyA"/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>Test</w:t>
            </w:r>
          </w:p>
        </w:tc>
      </w:tr>
      <w:tr w:rsidR="00096F97" w:rsidRPr="00CA59D7" w14:paraId="768E5292" w14:textId="77777777" w:rsidTr="001430D7">
        <w:trPr>
          <w:trHeight w:val="423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5B816D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Input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121DE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The user will need to enter entries for the following fields while completing the test on the </w:t>
            </w:r>
            <w:r>
              <w:rPr>
                <w:rFonts w:cs="Verdana"/>
                <w:sz w:val="20"/>
                <w:szCs w:val="20"/>
              </w:rPr>
              <w:t>courier management</w:t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t>screen</w:t>
            </w:r>
            <w:r w:rsidRPr="00F13B2D">
              <w:rPr>
                <w:rFonts w:cs="Verdana"/>
                <w:sz w:val="20"/>
                <w:szCs w:val="20"/>
              </w:rPr>
              <w:t xml:space="preserve"> of the application.</w:t>
            </w:r>
          </w:p>
          <w:p w14:paraId="43FD115F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</w:p>
          <w:p w14:paraId="5E904D8A" w14:textId="77777777" w:rsidR="00096F97" w:rsidRPr="00EF2A6C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b/>
                <w:sz w:val="20"/>
                <w:szCs w:val="20"/>
                <w:lang w:eastAsia="ko-KR"/>
              </w:rPr>
            </w:pPr>
            <w:r w:rsidRPr="00EF2A6C">
              <w:rPr>
                <w:rFonts w:cs="Verdana"/>
                <w:b/>
                <w:sz w:val="20"/>
                <w:szCs w:val="20"/>
                <w:lang w:eastAsia="ko-KR"/>
              </w:rPr>
              <w:lastRenderedPageBreak/>
              <w:t>User Input :</w:t>
            </w:r>
          </w:p>
          <w:p w14:paraId="60FB93C7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 xml:space="preserve">Name – Enter </w:t>
            </w:r>
            <w:r>
              <w:rPr>
                <w:rFonts w:cs="Verdana"/>
                <w:sz w:val="20"/>
                <w:szCs w:val="20"/>
                <w:lang w:eastAsia="ko-KR"/>
              </w:rPr>
              <w:t>contact person of courier</w:t>
            </w:r>
          </w:p>
          <w:p w14:paraId="2E6121AB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ID – Enter courier’s ID</w:t>
            </w:r>
          </w:p>
          <w:p w14:paraId="5F5577EF" w14:textId="77777777" w:rsidR="00096F97" w:rsidRPr="00AD1EE3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 xml:space="preserve">Company Name – </w:t>
            </w:r>
            <w:r w:rsidRPr="00AD1EE3">
              <w:rPr>
                <w:rFonts w:cs="Verdana"/>
                <w:sz w:val="20"/>
                <w:szCs w:val="20"/>
              </w:rPr>
              <w:t>Enter courier company’s name</w:t>
            </w:r>
          </w:p>
          <w:p w14:paraId="6CE6EB5B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Address – Enter courier’s address</w:t>
            </w:r>
          </w:p>
          <w:p w14:paraId="71DFF299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Phone Number – Enter courier’s telephone number</w:t>
            </w:r>
          </w:p>
          <w:p w14:paraId="376AD131" w14:textId="77777777" w:rsidR="00096F97" w:rsidRDefault="00096F97" w:rsidP="001430D7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</w:p>
          <w:p w14:paraId="17E81726" w14:textId="77777777" w:rsidR="00096F97" w:rsidRPr="00EF2A6C" w:rsidRDefault="00096F97" w:rsidP="001430D7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b/>
                <w:sz w:val="20"/>
                <w:szCs w:val="20"/>
              </w:rPr>
            </w:pPr>
            <w:r w:rsidRPr="00EF2A6C">
              <w:rPr>
                <w:rFonts w:cs="Verdana"/>
                <w:b/>
                <w:sz w:val="20"/>
                <w:szCs w:val="20"/>
              </w:rPr>
              <w:t>System Input :</w:t>
            </w:r>
          </w:p>
          <w:p w14:paraId="3DCCD82F" w14:textId="77777777" w:rsidR="00096F97" w:rsidRPr="00AD1EE3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color w:val="0432FF"/>
                <w:sz w:val="20"/>
                <w:szCs w:val="20"/>
              </w:rPr>
              <w:t>Account Type</w:t>
            </w:r>
            <w:r>
              <w:rPr>
                <w:rFonts w:cs="Verdana"/>
                <w:sz w:val="20"/>
                <w:szCs w:val="20"/>
              </w:rPr>
              <w:t xml:space="preserve"> – Default value (</w:t>
            </w:r>
            <w:r>
              <w:rPr>
                <w:rFonts w:cs="Verdana"/>
                <w:sz w:val="20"/>
                <w:szCs w:val="20"/>
                <w:lang w:eastAsia="ko-KR"/>
              </w:rPr>
              <w:t>Interoffice Courier</w:t>
            </w:r>
            <w:r>
              <w:rPr>
                <w:rFonts w:cs="Verdana"/>
                <w:sz w:val="20"/>
                <w:szCs w:val="20"/>
              </w:rPr>
              <w:t>)</w:t>
            </w:r>
          </w:p>
        </w:tc>
      </w:tr>
      <w:tr w:rsidR="00096F97" w:rsidRPr="00CA59D7" w14:paraId="0E659B1D" w14:textId="77777777" w:rsidTr="001430D7">
        <w:trPr>
          <w:trHeight w:val="99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2A087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lastRenderedPageBreak/>
              <w:t>Procedural Steps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52DB0" w14:textId="77777777" w:rsidR="00096F97" w:rsidRPr="00B67365" w:rsidRDefault="00096F97" w:rsidP="00096F97">
            <w:pPr>
              <w:pStyle w:val="ListParagraph"/>
              <w:widowControl w:val="0"/>
              <w:numPr>
                <w:ilvl w:val="0"/>
                <w:numId w:val="3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rPr>
                <w:rFonts w:cs="Verdana"/>
                <w:sz w:val="20"/>
                <w:szCs w:val="20"/>
              </w:rPr>
            </w:pPr>
            <w:r w:rsidRPr="00B67365">
              <w:rPr>
                <w:rFonts w:cs="Verdana"/>
                <w:sz w:val="20"/>
                <w:szCs w:val="20"/>
              </w:rPr>
              <w:t>Open the shipment application.</w:t>
            </w:r>
          </w:p>
          <w:p w14:paraId="2546A031" w14:textId="77777777" w:rsidR="00096F97" w:rsidRPr="00B67365" w:rsidRDefault="00096F97" w:rsidP="00096F97">
            <w:pPr>
              <w:pStyle w:val="ListParagraph"/>
              <w:widowControl w:val="0"/>
              <w:numPr>
                <w:ilvl w:val="0"/>
                <w:numId w:val="3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rPr>
                <w:rFonts w:cs="Verdana"/>
                <w:sz w:val="20"/>
                <w:szCs w:val="20"/>
              </w:rPr>
            </w:pPr>
            <w:r w:rsidRPr="00B67365">
              <w:rPr>
                <w:rFonts w:cs="Verdana"/>
                <w:sz w:val="20"/>
                <w:szCs w:val="20"/>
              </w:rPr>
              <w:t xml:space="preserve">Navigate to the </w:t>
            </w:r>
            <w:r>
              <w:rPr>
                <w:rFonts w:cs="Verdana"/>
                <w:sz w:val="20"/>
                <w:szCs w:val="20"/>
              </w:rPr>
              <w:t>user management</w:t>
            </w:r>
            <w:r w:rsidRPr="00B67365">
              <w:rPr>
                <w:rFonts w:cs="Verdana"/>
                <w:sz w:val="20"/>
                <w:szCs w:val="20"/>
              </w:rPr>
              <w:t xml:space="preserve"> screen.</w:t>
            </w:r>
          </w:p>
          <w:p w14:paraId="217C36F8" w14:textId="77777777" w:rsidR="00096F97" w:rsidRPr="00F13B2D" w:rsidRDefault="00096F97" w:rsidP="00096F97">
            <w:pPr>
              <w:widowControl w:val="0"/>
              <w:numPr>
                <w:ilvl w:val="0"/>
                <w:numId w:val="3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Select add interoffice courier button.</w:t>
            </w:r>
          </w:p>
          <w:p w14:paraId="3555804A" w14:textId="77777777" w:rsidR="00096F97" w:rsidRPr="00EF2A6C" w:rsidRDefault="00096F97" w:rsidP="00096F97">
            <w:pPr>
              <w:widowControl w:val="0"/>
              <w:numPr>
                <w:ilvl w:val="0"/>
                <w:numId w:val="3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Enter new courier’s data.</w:t>
            </w:r>
          </w:p>
          <w:p w14:paraId="2C277991" w14:textId="77777777" w:rsidR="00096F97" w:rsidRDefault="00096F97" w:rsidP="00096F97">
            <w:pPr>
              <w:widowControl w:val="0"/>
              <w:numPr>
                <w:ilvl w:val="0"/>
                <w:numId w:val="3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Save the </w:t>
            </w:r>
            <w:r>
              <w:rPr>
                <w:rFonts w:cs="Verdana"/>
                <w:sz w:val="20"/>
                <w:szCs w:val="20"/>
              </w:rPr>
              <w:t>data with save button</w:t>
            </w:r>
            <w:r w:rsidRPr="00F13B2D">
              <w:rPr>
                <w:rFonts w:cs="Verdana"/>
                <w:sz w:val="20"/>
                <w:szCs w:val="20"/>
              </w:rPr>
              <w:t xml:space="preserve"> and close the </w:t>
            </w:r>
            <w:r>
              <w:rPr>
                <w:rFonts w:cs="Verdana"/>
                <w:sz w:val="20"/>
                <w:szCs w:val="20"/>
              </w:rPr>
              <w:t>screen</w:t>
            </w:r>
            <w:r w:rsidRPr="00F13B2D">
              <w:rPr>
                <w:rFonts w:cs="Verdana"/>
                <w:sz w:val="20"/>
                <w:szCs w:val="20"/>
              </w:rPr>
              <w:t>.</w:t>
            </w:r>
          </w:p>
          <w:p w14:paraId="016F6B9F" w14:textId="77777777" w:rsidR="00096F97" w:rsidRPr="00F13B2D" w:rsidRDefault="00096F97" w:rsidP="00096F97">
            <w:pPr>
              <w:widowControl w:val="0"/>
              <w:numPr>
                <w:ilvl w:val="0"/>
                <w:numId w:val="3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Verify that the data has been entered on the courier list.</w:t>
            </w:r>
          </w:p>
          <w:p w14:paraId="2A80723A" w14:textId="77777777" w:rsidR="00096F97" w:rsidRDefault="00096F97" w:rsidP="00096F97">
            <w:pPr>
              <w:widowControl w:val="0"/>
              <w:numPr>
                <w:ilvl w:val="0"/>
                <w:numId w:val="3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Login with the newly created courier user account.</w:t>
            </w:r>
          </w:p>
          <w:p w14:paraId="1CAAEF25" w14:textId="77777777" w:rsidR="00096F97" w:rsidRDefault="00096F97" w:rsidP="00096F97">
            <w:pPr>
              <w:pStyle w:val="ListParagraph"/>
              <w:widowControl w:val="0"/>
              <w:numPr>
                <w:ilvl w:val="0"/>
                <w:numId w:val="3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rPr>
                <w:rFonts w:cs="Verdana"/>
                <w:sz w:val="20"/>
                <w:szCs w:val="20"/>
              </w:rPr>
            </w:pPr>
            <w:r w:rsidRPr="00EF2A6C">
              <w:rPr>
                <w:rFonts w:cs="Verdana"/>
                <w:sz w:val="20"/>
                <w:szCs w:val="20"/>
              </w:rPr>
              <w:t>Verify</w:t>
            </w:r>
            <w:r>
              <w:rPr>
                <w:rFonts w:cs="Verdana"/>
                <w:sz w:val="20"/>
                <w:szCs w:val="20"/>
              </w:rPr>
              <w:t xml:space="preserve"> that the user has access to the screens and authority to view shipment items.</w:t>
            </w:r>
          </w:p>
          <w:p w14:paraId="64A515C6" w14:textId="77777777" w:rsidR="00096F97" w:rsidRDefault="00096F97" w:rsidP="00096F97">
            <w:pPr>
              <w:pStyle w:val="ListParagraph"/>
              <w:widowControl w:val="0"/>
              <w:numPr>
                <w:ilvl w:val="0"/>
                <w:numId w:val="3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Login with admin account.</w:t>
            </w:r>
          </w:p>
          <w:p w14:paraId="2C413F62" w14:textId="77777777" w:rsidR="00096F97" w:rsidRDefault="00096F97" w:rsidP="00096F97">
            <w:pPr>
              <w:pStyle w:val="ListParagraph"/>
              <w:widowControl w:val="0"/>
              <w:numPr>
                <w:ilvl w:val="0"/>
                <w:numId w:val="3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Select a courier to remove.</w:t>
            </w:r>
          </w:p>
          <w:p w14:paraId="5E296AB7" w14:textId="77777777" w:rsidR="00096F97" w:rsidRPr="005F7B76" w:rsidRDefault="00096F97" w:rsidP="00096F97">
            <w:pPr>
              <w:pStyle w:val="ListParagraph"/>
              <w:widowControl w:val="0"/>
              <w:numPr>
                <w:ilvl w:val="0"/>
                <w:numId w:val="3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Remove the courier’s data with remove button.</w:t>
            </w:r>
          </w:p>
          <w:p w14:paraId="75EFDFB2" w14:textId="77777777" w:rsidR="00096F97" w:rsidRPr="008763A1" w:rsidRDefault="00096F97" w:rsidP="00096F97">
            <w:pPr>
              <w:pStyle w:val="BodyA"/>
              <w:numPr>
                <w:ilvl w:val="0"/>
                <w:numId w:val="32"/>
              </w:num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5F7B76">
              <w:rPr>
                <w:rFonts w:ascii="Calibri" w:hAnsi="Calibri" w:cs="Verdana"/>
                <w:sz w:val="20"/>
                <w:szCs w:val="20"/>
              </w:rPr>
              <w:t>Verify that the courier data has been removed on the list</w:t>
            </w:r>
            <w:r>
              <w:rPr>
                <w:rFonts w:cs="Verdana"/>
                <w:sz w:val="20"/>
                <w:szCs w:val="20"/>
              </w:rPr>
              <w:t>.</w:t>
            </w:r>
          </w:p>
        </w:tc>
      </w:tr>
      <w:tr w:rsidR="00096F97" w:rsidRPr="00CA59D7" w14:paraId="56748B24" w14:textId="77777777" w:rsidTr="001430D7">
        <w:trPr>
          <w:trHeight w:val="26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C6D4B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Expected Results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F9B434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>The test is a success</w:t>
            </w:r>
            <w:r>
              <w:rPr>
                <w:rFonts w:cs="Verdana"/>
                <w:sz w:val="20"/>
                <w:szCs w:val="20"/>
              </w:rPr>
              <w:br/>
              <w:t>1)</w:t>
            </w:r>
            <w:r w:rsidRPr="00F13B2D">
              <w:rPr>
                <w:rFonts w:cs="Verdana"/>
                <w:sz w:val="20"/>
                <w:szCs w:val="20"/>
              </w:rPr>
              <w:t xml:space="preserve"> if the values entered in the </w:t>
            </w:r>
            <w:r>
              <w:rPr>
                <w:rFonts w:cs="Verdana"/>
                <w:sz w:val="20"/>
                <w:szCs w:val="20"/>
              </w:rPr>
              <w:t>courier creation</w:t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t>screen</w:t>
            </w:r>
            <w:r w:rsidRPr="00F13B2D">
              <w:rPr>
                <w:rFonts w:cs="Verdana"/>
                <w:sz w:val="20"/>
                <w:szCs w:val="20"/>
              </w:rPr>
              <w:t xml:space="preserve"> per the input and procedural steps listed above successfully map to the proper </w:t>
            </w:r>
            <w:r>
              <w:rPr>
                <w:rFonts w:cs="Verdana"/>
                <w:sz w:val="20"/>
                <w:szCs w:val="20"/>
              </w:rPr>
              <w:t>courier list</w:t>
            </w:r>
            <w:r w:rsidRPr="00F13B2D">
              <w:rPr>
                <w:rFonts w:cs="Verdana"/>
                <w:sz w:val="20"/>
                <w:szCs w:val="20"/>
              </w:rPr>
              <w:t xml:space="preserve"> </w:t>
            </w:r>
            <w:r>
              <w:rPr>
                <w:rFonts w:cs="Verdana"/>
                <w:sz w:val="20"/>
                <w:szCs w:val="20"/>
              </w:rPr>
              <w:t>screen</w:t>
            </w:r>
            <w:r w:rsidRPr="00F13B2D">
              <w:rPr>
                <w:rFonts w:cs="Verdana"/>
                <w:sz w:val="20"/>
                <w:szCs w:val="20"/>
              </w:rPr>
              <w:t xml:space="preserve"> columns. The values entered should map as follows: </w:t>
            </w:r>
          </w:p>
          <w:p w14:paraId="368326B4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 xml:space="preserve">Name </w:t>
            </w:r>
            <w:r>
              <w:rPr>
                <w:rFonts w:cs="Verdana"/>
                <w:sz w:val="20"/>
                <w:szCs w:val="20"/>
              </w:rPr>
              <w:sym w:font="Symbol" w:char="F0AE"/>
            </w:r>
            <w:r>
              <w:rPr>
                <w:rFonts w:cs="Verdan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Verdana"/>
                <w:sz w:val="20"/>
                <w:szCs w:val="20"/>
              </w:rPr>
              <w:t>Name</w:t>
            </w:r>
            <w:proofErr w:type="spellEnd"/>
          </w:p>
          <w:p w14:paraId="60708BF3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 xml:space="preserve">ID </w:t>
            </w:r>
            <w:r>
              <w:rPr>
                <w:rFonts w:cs="Verdana"/>
                <w:sz w:val="20"/>
                <w:szCs w:val="20"/>
              </w:rPr>
              <w:sym w:font="Symbol" w:char="F0AE"/>
            </w:r>
            <w:r>
              <w:rPr>
                <w:rFonts w:cs="Verdan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Verdana"/>
                <w:sz w:val="20"/>
                <w:szCs w:val="20"/>
              </w:rPr>
              <w:t>ID</w:t>
            </w:r>
            <w:proofErr w:type="spellEnd"/>
          </w:p>
          <w:p w14:paraId="58B5CAD5" w14:textId="77777777" w:rsidR="00096F97" w:rsidRPr="00AD1EE3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 xml:space="preserve">Company Name </w:t>
            </w:r>
            <w:r>
              <w:rPr>
                <w:rFonts w:cs="Verdana"/>
                <w:sz w:val="20"/>
                <w:szCs w:val="20"/>
              </w:rPr>
              <w:sym w:font="Symbol" w:char="F0AE"/>
            </w:r>
            <w:r>
              <w:rPr>
                <w:rFonts w:cs="Verdana"/>
                <w:sz w:val="20"/>
                <w:szCs w:val="20"/>
              </w:rPr>
              <w:t xml:space="preserve"> Company Name</w:t>
            </w:r>
          </w:p>
          <w:p w14:paraId="51333A40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 xml:space="preserve">Address </w:t>
            </w:r>
            <w:r>
              <w:rPr>
                <w:rFonts w:cs="Verdana"/>
                <w:sz w:val="20"/>
                <w:szCs w:val="20"/>
              </w:rPr>
              <w:sym w:font="Symbol" w:char="F0AE"/>
            </w:r>
            <w:r>
              <w:rPr>
                <w:rFonts w:cs="Verdan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Verdana"/>
                <w:sz w:val="20"/>
                <w:szCs w:val="20"/>
              </w:rPr>
              <w:t>Address</w:t>
            </w:r>
            <w:proofErr w:type="spellEnd"/>
          </w:p>
          <w:p w14:paraId="354E802B" w14:textId="77777777" w:rsidR="00096F97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 w:rsidRPr="009A4A18">
              <w:rPr>
                <w:rFonts w:cs="Verdana"/>
                <w:sz w:val="20"/>
                <w:szCs w:val="20"/>
              </w:rPr>
              <w:t xml:space="preserve">Phone Number </w:t>
            </w:r>
            <w:r>
              <w:rPr>
                <w:rFonts w:cs="Verdana"/>
                <w:sz w:val="20"/>
                <w:szCs w:val="20"/>
              </w:rPr>
              <w:sym w:font="Symbol" w:char="F0AE"/>
            </w:r>
            <w:r>
              <w:rPr>
                <w:rFonts w:cs="Verdana"/>
                <w:sz w:val="20"/>
                <w:szCs w:val="20"/>
              </w:rPr>
              <w:t xml:space="preserve"> Phone Number</w:t>
            </w:r>
          </w:p>
          <w:p w14:paraId="1F97C013" w14:textId="77777777" w:rsidR="00096F97" w:rsidRPr="009A4A18" w:rsidRDefault="00096F97" w:rsidP="001430D7">
            <w:pPr>
              <w:widowControl w:val="0"/>
              <w:numPr>
                <w:ilvl w:val="0"/>
                <w:numId w:val="1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ind w:hanging="72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color w:val="0432FF"/>
                <w:sz w:val="20"/>
                <w:szCs w:val="20"/>
              </w:rPr>
              <w:t xml:space="preserve">Account Type </w:t>
            </w:r>
            <w:r>
              <w:rPr>
                <w:rFonts w:cs="Verdana"/>
                <w:sz w:val="20"/>
                <w:szCs w:val="20"/>
              </w:rPr>
              <w:sym w:font="Symbol" w:char="F0AE"/>
            </w:r>
            <w:r>
              <w:rPr>
                <w:rFonts w:cs="Verdana"/>
                <w:sz w:val="20"/>
                <w:szCs w:val="20"/>
              </w:rPr>
              <w:t xml:space="preserve"> Account Type</w:t>
            </w:r>
          </w:p>
          <w:p w14:paraId="1BB05333" w14:textId="77777777" w:rsidR="00096F97" w:rsidRPr="00F13B2D" w:rsidRDefault="00096F97" w:rsidP="001430D7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2) if selected courier was deleted on the courier list with remove button.</w:t>
            </w:r>
          </w:p>
        </w:tc>
      </w:tr>
      <w:tr w:rsidR="00096F97" w:rsidRPr="008763A1" w14:paraId="485E03F2" w14:textId="77777777" w:rsidTr="001430D7">
        <w:trPr>
          <w:trHeight w:val="279"/>
          <w:jc w:val="center"/>
        </w:trPr>
        <w:tc>
          <w:tcPr>
            <w:tcW w:w="9445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0AC615" w14:textId="77777777" w:rsidR="00096F97" w:rsidRPr="008763A1" w:rsidRDefault="00096F97" w:rsidP="001430D7">
            <w:pPr>
              <w:pStyle w:val="BodyA"/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Style w:val="None"/>
                <w:rFonts w:asciiTheme="minorHAnsi" w:hAnsiTheme="minorHAnsi" w:cstheme="minorHAnsi"/>
                <w:b/>
                <w:color w:val="FFFFFF" w:themeColor="background1"/>
                <w:sz w:val="20"/>
                <w:szCs w:val="20"/>
              </w:rPr>
              <w:t>Actual Results</w:t>
            </w:r>
          </w:p>
        </w:tc>
      </w:tr>
      <w:tr w:rsidR="00096F97" w:rsidRPr="00CA59D7" w14:paraId="535F5B68" w14:textId="77777777" w:rsidTr="001430D7">
        <w:trPr>
          <w:trHeight w:val="45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A3F77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t>Actual Results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F1AF4B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theme="minorHAnsi"/>
                <w:sz w:val="20"/>
                <w:szCs w:val="20"/>
              </w:rPr>
              <w:t>R</w:t>
            </w:r>
            <w:r w:rsidRPr="00F13B2D">
              <w:rPr>
                <w:rFonts w:cs="Verdana"/>
                <w:sz w:val="20"/>
                <w:szCs w:val="20"/>
              </w:rPr>
              <w:t>elevant outputs from the procedural steps:</w:t>
            </w:r>
          </w:p>
          <w:p w14:paraId="58DE9BC6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F13B2D">
              <w:rPr>
                <w:rFonts w:cs="Verdana"/>
                <w:sz w:val="20"/>
                <w:szCs w:val="20"/>
              </w:rPr>
              <w:t xml:space="preserve">Step 1: The </w:t>
            </w:r>
            <w:r>
              <w:rPr>
                <w:rFonts w:cs="Verdana"/>
                <w:sz w:val="20"/>
                <w:szCs w:val="20"/>
              </w:rPr>
              <w:t>shipment</w:t>
            </w:r>
            <w:r w:rsidRPr="00F13B2D">
              <w:rPr>
                <w:rFonts w:cs="Verdana"/>
                <w:sz w:val="20"/>
                <w:szCs w:val="20"/>
              </w:rPr>
              <w:t xml:space="preserve"> application opens as expected.</w:t>
            </w:r>
          </w:p>
          <w:p w14:paraId="6F0AD85D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Step 2: Application opens to the user management screen.</w:t>
            </w:r>
          </w:p>
          <w:p w14:paraId="0E1B5509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Step 3: Application opens to the add courier screen.</w:t>
            </w:r>
          </w:p>
          <w:p w14:paraId="4999E773" w14:textId="77777777" w:rsidR="00096F97" w:rsidRPr="007843A0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>
              <w:rPr>
                <w:rFonts w:asciiTheme="minorHAnsi" w:hAnsiTheme="minorHAnsi" w:cs="Verdana"/>
                <w:sz w:val="20"/>
                <w:szCs w:val="20"/>
              </w:rPr>
              <w:t>Step 4</w:t>
            </w:r>
            <w:r w:rsidRPr="00F13B2D">
              <w:rPr>
                <w:rFonts w:asciiTheme="minorHAnsi" w:hAnsiTheme="minorHAnsi" w:cs="Verdana"/>
                <w:sz w:val="20"/>
                <w:szCs w:val="20"/>
              </w:rPr>
              <w:t>: All column headers exist and values are entered.</w:t>
            </w:r>
          </w:p>
          <w:p w14:paraId="305114EC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Step 5: User is able to see the row with new courier information.</w:t>
            </w:r>
          </w:p>
          <w:p w14:paraId="319C7C06" w14:textId="77777777" w:rsidR="00096F97" w:rsidRPr="0053115E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>
              <w:rPr>
                <w:rFonts w:asciiTheme="minorHAnsi" w:hAnsiTheme="minorHAnsi" w:cs="Verdana"/>
                <w:sz w:val="20"/>
                <w:szCs w:val="20"/>
              </w:rPr>
              <w:t>(Screenshot to be added)</w:t>
            </w:r>
          </w:p>
          <w:p w14:paraId="5B4EC74C" w14:textId="77777777" w:rsidR="00096F97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Step 6: Created courier user has access to the shipment system.</w:t>
            </w:r>
          </w:p>
          <w:p w14:paraId="784095A2" w14:textId="77777777" w:rsidR="00096F97" w:rsidRPr="0053115E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>
              <w:rPr>
                <w:rFonts w:asciiTheme="minorHAnsi" w:hAnsiTheme="minorHAnsi" w:cs="Verdana"/>
                <w:sz w:val="20"/>
                <w:szCs w:val="20"/>
              </w:rPr>
              <w:t>(Screenshot to be added)</w:t>
            </w:r>
          </w:p>
          <w:p w14:paraId="60B95EB0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>
              <w:rPr>
                <w:rFonts w:cs="Verdana"/>
                <w:sz w:val="20"/>
                <w:szCs w:val="20"/>
              </w:rPr>
              <w:t>Step 7</w:t>
            </w:r>
            <w:r w:rsidRPr="00F13B2D">
              <w:rPr>
                <w:rFonts w:cs="Verdana"/>
                <w:sz w:val="20"/>
                <w:szCs w:val="20"/>
              </w:rPr>
              <w:t xml:space="preserve">: </w:t>
            </w:r>
            <w:r>
              <w:rPr>
                <w:rFonts w:cs="Verdana"/>
                <w:sz w:val="20"/>
                <w:szCs w:val="20"/>
              </w:rPr>
              <w:t>The updated courier management screen opens</w:t>
            </w:r>
            <w:r w:rsidRPr="00F13B2D">
              <w:rPr>
                <w:rFonts w:cs="Verdana"/>
                <w:sz w:val="20"/>
                <w:szCs w:val="20"/>
              </w:rPr>
              <w:t>.</w:t>
            </w:r>
          </w:p>
          <w:p w14:paraId="42726313" w14:textId="77777777" w:rsidR="00096F97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>
              <w:rPr>
                <w:rFonts w:asciiTheme="minorHAnsi" w:hAnsiTheme="minorHAnsi" w:cs="Verdana"/>
                <w:sz w:val="20"/>
                <w:szCs w:val="20"/>
              </w:rPr>
              <w:t>Step 8: Admin user is able to select a courier and remove.</w:t>
            </w:r>
          </w:p>
          <w:p w14:paraId="394FA146" w14:textId="77777777" w:rsidR="00096F97" w:rsidRPr="009E47DC" w:rsidRDefault="00096F97" w:rsidP="001430D7">
            <w:pPr>
              <w:pStyle w:val="BodyA"/>
              <w:spacing w:after="0" w:line="240" w:lineRule="auto"/>
              <w:rPr>
                <w:rFonts w:asciiTheme="minorHAnsi" w:hAnsiTheme="minorHAnsi" w:cs="Verdana"/>
                <w:sz w:val="20"/>
                <w:szCs w:val="20"/>
              </w:rPr>
            </w:pPr>
            <w:r>
              <w:rPr>
                <w:rFonts w:asciiTheme="minorHAnsi" w:hAnsiTheme="minorHAnsi" w:cs="Verdana"/>
                <w:sz w:val="20"/>
                <w:szCs w:val="20"/>
              </w:rPr>
              <w:t>Step 9: Selected row is deleted on the courier list</w:t>
            </w:r>
            <w:r w:rsidRPr="009E47DC">
              <w:rPr>
                <w:rFonts w:asciiTheme="minorHAnsi" w:hAnsiTheme="minorHAnsi" w:cs="Verdana"/>
                <w:sz w:val="20"/>
                <w:szCs w:val="20"/>
              </w:rPr>
              <w:t>.</w:t>
            </w:r>
          </w:p>
          <w:p w14:paraId="3EEADE4F" w14:textId="77777777" w:rsidR="00096F97" w:rsidRPr="00F13B2D" w:rsidRDefault="00096F97" w:rsidP="001430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cs="Verdana"/>
                <w:sz w:val="20"/>
                <w:szCs w:val="20"/>
              </w:rPr>
            </w:pPr>
            <w:r w:rsidRPr="009E47DC">
              <w:rPr>
                <w:rFonts w:cs="Verdana"/>
                <w:sz w:val="20"/>
                <w:szCs w:val="20"/>
              </w:rPr>
              <w:t>The test passed. All steps were able to be completed as expected with the outcomes that were listed in the test case.</w:t>
            </w:r>
          </w:p>
        </w:tc>
      </w:tr>
      <w:tr w:rsidR="00096F97" w:rsidRPr="00CA59D7" w14:paraId="14C4197A" w14:textId="77777777" w:rsidTr="001430D7">
        <w:trPr>
          <w:trHeight w:val="639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429567" w14:textId="77777777" w:rsidR="00096F97" w:rsidRPr="008763A1" w:rsidRDefault="00096F97" w:rsidP="001430D7">
            <w:pPr>
              <w:rPr>
                <w:rFonts w:cstheme="minorHAnsi"/>
                <w:sz w:val="20"/>
                <w:szCs w:val="20"/>
              </w:rPr>
            </w:pPr>
            <w:r>
              <w:rPr>
                <w:rStyle w:val="None"/>
                <w:rFonts w:cstheme="minorHAnsi"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6A441E" w14:textId="702EC4C7" w:rsidR="00096F97" w:rsidRPr="008763A1" w:rsidRDefault="006C0CFD" w:rsidP="001430D7">
            <w:pPr>
              <w:pStyle w:val="BodyA"/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This test was not able to be run because this functionality has not been enabled yet.</w:t>
            </w:r>
          </w:p>
        </w:tc>
      </w:tr>
    </w:tbl>
    <w:p w14:paraId="42122A6C" w14:textId="77777777" w:rsidR="00096F97" w:rsidRPr="00352695" w:rsidRDefault="00096F97" w:rsidP="00096F97">
      <w:pPr>
        <w:pStyle w:val="Normal1"/>
        <w:rPr>
          <w:rFonts w:eastAsiaTheme="minorEastAsia" w:cs="Times New Roman"/>
          <w:color w:val="262623"/>
          <w:sz w:val="18"/>
          <w:szCs w:val="26"/>
          <w:lang w:bidi="en-US"/>
        </w:rPr>
      </w:pPr>
    </w:p>
    <w:bookmarkEnd w:id="0"/>
    <w:p w14:paraId="51A40DA9" w14:textId="66186FDD" w:rsidR="001D0F41" w:rsidRDefault="00FC46F1" w:rsidP="001D0F41">
      <w:pPr>
        <w:pStyle w:val="Heading2"/>
        <w:numPr>
          <w:ilvl w:val="0"/>
          <w:numId w:val="0"/>
        </w:numPr>
        <w:rPr>
          <w:szCs w:val="22"/>
        </w:rPr>
      </w:pPr>
      <w:r>
        <w:rPr>
          <w:iCs/>
          <w:szCs w:val="22"/>
        </w:rPr>
        <w:t>F</w:t>
      </w:r>
      <w:r w:rsidR="001D0F41" w:rsidRPr="00BB02C1">
        <w:rPr>
          <w:iCs/>
          <w:szCs w:val="22"/>
        </w:rPr>
        <w:t xml:space="preserve">. </w:t>
      </w:r>
      <w:r>
        <w:rPr>
          <w:szCs w:val="22"/>
        </w:rPr>
        <w:t>Deviations</w:t>
      </w:r>
    </w:p>
    <w:p w14:paraId="1539930A" w14:textId="63E016F9" w:rsidR="00096F97" w:rsidRDefault="00FC46F1" w:rsidP="00096F97">
      <w:pPr>
        <w:pStyle w:val="Normal2"/>
      </w:pPr>
      <w:r>
        <w:t>The following deviations were noted while</w:t>
      </w:r>
      <w:r w:rsidR="008007F7">
        <w:t xml:space="preserve"> testing the application.</w:t>
      </w:r>
    </w:p>
    <w:tbl>
      <w:tblPr>
        <w:tblStyle w:val="ListTable3"/>
        <w:tblW w:w="0" w:type="auto"/>
        <w:tblInd w:w="475" w:type="dxa"/>
        <w:tblLook w:val="0020" w:firstRow="1" w:lastRow="0" w:firstColumn="0" w:lastColumn="0" w:noHBand="0" w:noVBand="0"/>
      </w:tblPr>
      <w:tblGrid>
        <w:gridCol w:w="326"/>
        <w:gridCol w:w="1928"/>
        <w:gridCol w:w="900"/>
        <w:gridCol w:w="832"/>
        <w:gridCol w:w="4889"/>
      </w:tblGrid>
      <w:tr w:rsidR="00AA51B8" w14:paraId="23FFB2B6" w14:textId="77777777" w:rsidTr="006C0C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2FDE91A2" w14:textId="78F5150E" w:rsidR="00FC46F1" w:rsidRDefault="00FC46F1" w:rsidP="00FC46F1">
            <w:pPr>
              <w:pStyle w:val="Normal2"/>
              <w:spacing w:after="0"/>
              <w:ind w:left="0"/>
            </w:pPr>
            <w:r>
              <w:t>#</w:t>
            </w:r>
          </w:p>
        </w:tc>
        <w:tc>
          <w:tcPr>
            <w:tcW w:w="0" w:type="auto"/>
          </w:tcPr>
          <w:p w14:paraId="0885C8E6" w14:textId="6E99C880" w:rsidR="00FC46F1" w:rsidRDefault="00FC46F1" w:rsidP="00FC46F1">
            <w:pPr>
              <w:pStyle w:val="Normal2"/>
              <w:spacing w:after="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0F78E4C1" w14:textId="6BF45A9C" w:rsidR="00FC46F1" w:rsidRDefault="00FC46F1" w:rsidP="00FC46F1">
            <w:pPr>
              <w:pStyle w:val="Normal2"/>
              <w:spacing w:after="0"/>
              <w:ind w:left="0"/>
            </w:pPr>
            <w:r>
              <w:t>Found</w:t>
            </w:r>
          </w:p>
        </w:tc>
        <w:tc>
          <w:tcPr>
            <w:tcW w:w="0" w:type="auto"/>
          </w:tcPr>
          <w:p w14:paraId="2BEC7CFE" w14:textId="76685A02" w:rsidR="00FC46F1" w:rsidRDefault="00FC46F1" w:rsidP="00FC46F1">
            <w:pPr>
              <w:pStyle w:val="Normal2"/>
              <w:spacing w:after="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Status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2A83F94C" w14:textId="11484E5C" w:rsidR="00FC46F1" w:rsidRDefault="00FC46F1" w:rsidP="00FC46F1">
            <w:pPr>
              <w:pStyle w:val="Normal2"/>
              <w:spacing w:after="0"/>
              <w:ind w:left="0"/>
            </w:pPr>
            <w:r>
              <w:t>Notes</w:t>
            </w:r>
          </w:p>
        </w:tc>
      </w:tr>
      <w:tr w:rsidR="00AA51B8" w:rsidRPr="00FC46F1" w14:paraId="422D5112" w14:textId="77777777" w:rsidTr="006C0C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2377C700" w14:textId="03F96F73" w:rsidR="00FC46F1" w:rsidRPr="00FC46F1" w:rsidRDefault="00FC46F1" w:rsidP="00FC46F1">
            <w:pPr>
              <w:pStyle w:val="Normal2"/>
              <w:spacing w:after="0"/>
              <w:ind w:left="0"/>
              <w:rPr>
                <w:rFonts w:ascii="Arial Narrow" w:hAnsi="Arial Narrow"/>
                <w:sz w:val="18"/>
                <w:szCs w:val="18"/>
              </w:rPr>
            </w:pPr>
            <w:r w:rsidRPr="00FC46F1">
              <w:rPr>
                <w:rFonts w:ascii="Arial Narrow" w:hAnsi="Arial Narrow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451A02C9" w14:textId="14687A1C" w:rsidR="00FC46F1" w:rsidRPr="00FC46F1" w:rsidRDefault="00FC46F1" w:rsidP="00FC46F1">
            <w:pPr>
              <w:pStyle w:val="Normal2"/>
              <w:spacing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18"/>
                <w:szCs w:val="18"/>
              </w:rPr>
            </w:pPr>
            <w:r w:rsidRPr="00FC46F1">
              <w:rPr>
                <w:rFonts w:ascii="Arial Narrow" w:hAnsi="Arial Narrow"/>
                <w:sz w:val="18"/>
                <w:szCs w:val="18"/>
              </w:rPr>
              <w:t xml:space="preserve">Notes </w:t>
            </w:r>
            <w:r w:rsidR="00AA51B8">
              <w:rPr>
                <w:rFonts w:ascii="Arial Narrow" w:hAnsi="Arial Narrow"/>
                <w:sz w:val="18"/>
                <w:szCs w:val="18"/>
              </w:rPr>
              <w:t>E</w:t>
            </w:r>
            <w:r w:rsidRPr="00FC46F1">
              <w:rPr>
                <w:rFonts w:ascii="Arial Narrow" w:hAnsi="Arial Narrow"/>
                <w:sz w:val="18"/>
                <w:szCs w:val="18"/>
              </w:rPr>
              <w:t>ntr</w:t>
            </w:r>
            <w:r w:rsidR="00AA51B8">
              <w:rPr>
                <w:rFonts w:ascii="Arial Narrow" w:hAnsi="Arial Narrow"/>
                <w:sz w:val="18"/>
                <w:szCs w:val="18"/>
              </w:rPr>
              <w:t>y</w:t>
            </w:r>
            <w:r w:rsidRPr="00FC46F1">
              <w:rPr>
                <w:rFonts w:ascii="Arial Narrow" w:hAnsi="Arial Narrow"/>
                <w:sz w:val="18"/>
                <w:szCs w:val="18"/>
              </w:rPr>
              <w:t xml:space="preserve"> not stored.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11E9A88F" w14:textId="2E2B2FDD" w:rsidR="00FC46F1" w:rsidRPr="00FC46F1" w:rsidRDefault="00AA51B8" w:rsidP="00FC46F1">
            <w:pPr>
              <w:pStyle w:val="Normal2"/>
              <w:spacing w:after="0"/>
              <w:ind w:left="0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T</w:t>
            </w:r>
            <w:r w:rsidR="00FC46F1" w:rsidRPr="00FC46F1">
              <w:rPr>
                <w:rFonts w:ascii="Arial Narrow" w:hAnsi="Arial Narrow"/>
                <w:sz w:val="18"/>
                <w:szCs w:val="18"/>
              </w:rPr>
              <w:t>est case 2.</w:t>
            </w:r>
          </w:p>
        </w:tc>
        <w:tc>
          <w:tcPr>
            <w:tcW w:w="0" w:type="auto"/>
          </w:tcPr>
          <w:p w14:paraId="4BF43557" w14:textId="25E744A2" w:rsidR="00FC46F1" w:rsidRPr="00FC46F1" w:rsidRDefault="00AE0263" w:rsidP="00FC46F1">
            <w:pPr>
              <w:pStyle w:val="Normal2"/>
              <w:spacing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Resolved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72AF17B4" w14:textId="2C3B6869" w:rsidR="00FC46F1" w:rsidRPr="00FC46F1" w:rsidRDefault="00FC46F1" w:rsidP="00FC46F1">
            <w:pPr>
              <w:pStyle w:val="Normal2"/>
              <w:spacing w:after="0"/>
              <w:ind w:left="0"/>
              <w:rPr>
                <w:rFonts w:ascii="Arial Narrow" w:hAnsi="Arial Narrow"/>
                <w:sz w:val="18"/>
                <w:szCs w:val="18"/>
              </w:rPr>
            </w:pPr>
            <w:r w:rsidRPr="00FC46F1">
              <w:rPr>
                <w:rFonts w:ascii="Arial Narrow" w:hAnsi="Arial Narrow"/>
                <w:sz w:val="18"/>
                <w:szCs w:val="18"/>
              </w:rPr>
              <w:t>This deviation didn’t fail the execution of the test case but was noticed when opening a shipment that had just been created.</w:t>
            </w:r>
          </w:p>
        </w:tc>
      </w:tr>
      <w:tr w:rsidR="006C0CFD" w:rsidRPr="00FC46F1" w14:paraId="63525129" w14:textId="77777777" w:rsidTr="006C0CFD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2C24F4A9" w14:textId="23D9F0E2" w:rsidR="00AA51B8" w:rsidRPr="00FC46F1" w:rsidRDefault="00AA51B8" w:rsidP="00FC46F1">
            <w:pPr>
              <w:pStyle w:val="Normal2"/>
              <w:spacing w:after="0"/>
              <w:ind w:left="0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20CAAFEE" w14:textId="70426180" w:rsidR="00AA51B8" w:rsidRPr="00FC46F1" w:rsidRDefault="00AA51B8" w:rsidP="00FC46F1">
            <w:pPr>
              <w:pStyle w:val="Normal2"/>
              <w:spacing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Update Shipment Status field not set.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1ACC05F5" w14:textId="3576E088" w:rsidR="00AA51B8" w:rsidRPr="00FC46F1" w:rsidRDefault="00AA51B8" w:rsidP="00FC46F1">
            <w:pPr>
              <w:pStyle w:val="Normal2"/>
              <w:spacing w:after="0"/>
              <w:ind w:left="0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Test Case 4</w:t>
            </w:r>
          </w:p>
        </w:tc>
        <w:tc>
          <w:tcPr>
            <w:tcW w:w="0" w:type="auto"/>
          </w:tcPr>
          <w:p w14:paraId="200D4496" w14:textId="02EAB718" w:rsidR="00AA51B8" w:rsidRPr="00FC46F1" w:rsidRDefault="00AA51B8" w:rsidP="00FC46F1">
            <w:pPr>
              <w:pStyle w:val="Normal2"/>
              <w:spacing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Pending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380CEFA5" w14:textId="47E3F5F5" w:rsidR="00AA51B8" w:rsidRPr="00FC46F1" w:rsidRDefault="00AA51B8" w:rsidP="00FC46F1">
            <w:pPr>
              <w:pStyle w:val="Normal2"/>
              <w:spacing w:after="0"/>
              <w:ind w:left="0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 xml:space="preserve">When opening the Update Status screen, the </w:t>
            </w:r>
            <w:proofErr w:type="spellStart"/>
            <w:r>
              <w:rPr>
                <w:rFonts w:ascii="Arial Narrow" w:hAnsi="Arial Narrow"/>
                <w:sz w:val="18"/>
                <w:szCs w:val="18"/>
              </w:rPr>
              <w:t>initital</w:t>
            </w:r>
            <w:proofErr w:type="spellEnd"/>
            <w:r>
              <w:rPr>
                <w:rFonts w:ascii="Arial Narrow" w:hAnsi="Arial Narrow"/>
                <w:sz w:val="18"/>
                <w:szCs w:val="18"/>
              </w:rPr>
              <w:t xml:space="preserve"> value of Shipment Status should match what is shown in the Track Shipments screen.</w:t>
            </w:r>
          </w:p>
        </w:tc>
      </w:tr>
      <w:tr w:rsidR="00AA51B8" w:rsidRPr="00FC46F1" w14:paraId="3343BF61" w14:textId="77777777" w:rsidTr="006C0C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5E46D386" w14:textId="4EB08D50" w:rsidR="00AA51B8" w:rsidRDefault="00AA51B8" w:rsidP="00FC46F1">
            <w:pPr>
              <w:pStyle w:val="Normal2"/>
              <w:spacing w:after="0"/>
              <w:ind w:left="0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3</w:t>
            </w:r>
          </w:p>
        </w:tc>
        <w:tc>
          <w:tcPr>
            <w:tcW w:w="0" w:type="auto"/>
          </w:tcPr>
          <w:p w14:paraId="5E2DA254" w14:textId="5020602C" w:rsidR="00AA51B8" w:rsidRDefault="00AA51B8" w:rsidP="00FC46F1">
            <w:pPr>
              <w:pStyle w:val="Normal2"/>
              <w:spacing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Unable to Update Shipment Status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17B96AE0" w14:textId="1F18B3A0" w:rsidR="00AA51B8" w:rsidRDefault="00AA51B8" w:rsidP="00FC46F1">
            <w:pPr>
              <w:pStyle w:val="Normal2"/>
              <w:spacing w:after="0"/>
              <w:ind w:left="0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Test Case 4</w:t>
            </w:r>
          </w:p>
        </w:tc>
        <w:tc>
          <w:tcPr>
            <w:tcW w:w="0" w:type="auto"/>
          </w:tcPr>
          <w:p w14:paraId="3F45DE9A" w14:textId="2D94C65B" w:rsidR="00AA51B8" w:rsidRDefault="00AA51B8" w:rsidP="00FC46F1">
            <w:pPr>
              <w:pStyle w:val="Normal2"/>
              <w:spacing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Pending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7679A1DE" w14:textId="5C2F1F41" w:rsidR="00AA51B8" w:rsidRDefault="00AA51B8" w:rsidP="00FC46F1">
            <w:pPr>
              <w:pStyle w:val="Normal2"/>
              <w:spacing w:after="0"/>
              <w:ind w:left="0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Clicking the Save button in the Update Status window has no effect.</w:t>
            </w:r>
          </w:p>
        </w:tc>
      </w:tr>
    </w:tbl>
    <w:p w14:paraId="2B40BADB" w14:textId="77777777" w:rsidR="00FC46F1" w:rsidRPr="00096F97" w:rsidRDefault="00FC46F1" w:rsidP="00096F97">
      <w:pPr>
        <w:pStyle w:val="Normal2"/>
      </w:pPr>
    </w:p>
    <w:sectPr w:rsidR="00FC46F1" w:rsidRPr="00096F97" w:rsidSect="00150A56"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038D62" w14:textId="77777777" w:rsidR="008B4D46" w:rsidRDefault="008B4D46" w:rsidP="00787AC8">
      <w:pPr>
        <w:spacing w:after="0"/>
      </w:pPr>
      <w:r>
        <w:separator/>
      </w:r>
    </w:p>
  </w:endnote>
  <w:endnote w:type="continuationSeparator" w:id="0">
    <w:p w14:paraId="21E776CA" w14:textId="77777777" w:rsidR="008B4D46" w:rsidRDefault="008B4D46" w:rsidP="00787AC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egoe UI">
    <w:altName w:val="Calibri"/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8A0428" w14:textId="77777777" w:rsidR="003942EA" w:rsidRDefault="008B4D46" w:rsidP="00266CD2">
    <w:pPr>
      <w:pStyle w:val="Footer"/>
    </w:pPr>
    <w:r>
      <w:pict w14:anchorId="3370D7E8">
        <v:rect id="_x0000_i1026" style="width:468pt;height:1pt" o:hralign="center" o:hrstd="t" o:hrnoshade="t" o:hr="t" fillcolor="black [3213]" stroked="f"/>
      </w:pict>
    </w:r>
  </w:p>
  <w:p w14:paraId="7ECE39C9" w14:textId="1168866A" w:rsidR="003942EA" w:rsidRDefault="003942EA" w:rsidP="00F73577">
    <w:pPr>
      <w:pStyle w:val="Footer"/>
    </w:pPr>
    <w:r w:rsidRPr="00205B09">
      <w:t>CS633 Software Quality, Testing and Security Management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AE0263">
      <w:rPr>
        <w:noProof/>
      </w:rPr>
      <w:t>4</w:t>
    </w:r>
    <w:r>
      <w:fldChar w:fldCharType="end"/>
    </w:r>
    <w:r>
      <w:t xml:space="preserve"> of </w:t>
    </w:r>
    <w:r>
      <w:fldChar w:fldCharType="begin"/>
    </w:r>
    <w:r>
      <w:instrText xml:space="preserve"> =</w:instrText>
    </w:r>
    <w:r w:rsidR="008B4D46">
      <w:fldChar w:fldCharType="begin"/>
    </w:r>
    <w:r w:rsidR="008B4D46">
      <w:instrText xml:space="preserve"> NUMPAGES   \* MERGEFORMAT </w:instrText>
    </w:r>
    <w:r w:rsidR="008B4D46">
      <w:fldChar w:fldCharType="separate"/>
    </w:r>
    <w:r w:rsidR="00AE0263">
      <w:rPr>
        <w:noProof/>
      </w:rPr>
      <w:instrText>14</w:instrText>
    </w:r>
    <w:r w:rsidR="008B4D46">
      <w:rPr>
        <w:noProof/>
      </w:rPr>
      <w:fldChar w:fldCharType="end"/>
    </w:r>
    <w:r>
      <w:instrText xml:space="preserve">-1 </w:instrText>
    </w:r>
    <w:r>
      <w:fldChar w:fldCharType="separate"/>
    </w:r>
    <w:r w:rsidR="00AE0263">
      <w:rPr>
        <w:noProof/>
      </w:rPr>
      <w:t>13</w:t>
    </w:r>
    <w:r>
      <w:fldChar w:fldCharType="end"/>
    </w:r>
    <w:r>
      <w:br/>
      <w:t>Group 6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5F9929" w14:textId="77777777" w:rsidR="00800ECC" w:rsidRDefault="008B4D46">
    <w:pPr>
      <w:pStyle w:val="Footer"/>
    </w:pPr>
    <w:r>
      <w:pict w14:anchorId="5FD8731E">
        <v:rect id="_x0000_i1027" style="width:468pt;height:1pt" o:hralign="center" o:hrstd="t" o:hrnoshade="t" o:hr="t" fillcolor="black [3213]" stroked="f"/>
      </w:pict>
    </w:r>
  </w:p>
  <w:p w14:paraId="2283A053" w14:textId="77777777" w:rsidR="00800ECC" w:rsidRDefault="00800ECC" w:rsidP="00D16308">
    <w:pPr>
      <w:pStyle w:val="Footer"/>
      <w:jc w:val="center"/>
    </w:pPr>
    <w:r w:rsidRPr="00D16308">
      <w:rPr>
        <w:noProof/>
      </w:rPr>
      <w:drawing>
        <wp:inline distT="0" distB="0" distL="0" distR="0" wp14:anchorId="48FF4F8E" wp14:editId="059BCAEA">
          <wp:extent cx="365760" cy="356138"/>
          <wp:effectExtent l="0" t="0" r="0" b="6350"/>
          <wp:docPr id="3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65760" cy="35613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5D296C" w14:textId="77777777" w:rsidR="008B4D46" w:rsidRDefault="008B4D46" w:rsidP="00787AC8">
      <w:pPr>
        <w:spacing w:after="0"/>
      </w:pPr>
      <w:r>
        <w:separator/>
      </w:r>
    </w:p>
  </w:footnote>
  <w:footnote w:type="continuationSeparator" w:id="0">
    <w:p w14:paraId="2CC6D2D0" w14:textId="77777777" w:rsidR="008B4D46" w:rsidRDefault="008B4D46" w:rsidP="00787AC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179CA7" w14:textId="77777777" w:rsidR="003942EA" w:rsidRDefault="003942EA" w:rsidP="00E340D7">
    <w:pPr>
      <w:pStyle w:val="Header"/>
      <w:jc w:val="center"/>
      <w:rPr>
        <w:b/>
      </w:rPr>
    </w:pPr>
    <w:proofErr w:type="spellStart"/>
    <w:r w:rsidRPr="007D5888">
      <w:rPr>
        <w:b/>
      </w:rPr>
      <w:t>ShipIT</w:t>
    </w:r>
    <w:proofErr w:type="spellEnd"/>
    <w:r w:rsidRPr="007D5888">
      <w:rPr>
        <w:b/>
      </w:rPr>
      <w:t>, An Interoffice Shipping Application</w:t>
    </w:r>
  </w:p>
  <w:p w14:paraId="23E15D14" w14:textId="77777777" w:rsidR="003942EA" w:rsidRPr="00266CD2" w:rsidRDefault="008B4D46" w:rsidP="00266CD2">
    <w:pPr>
      <w:pStyle w:val="Header"/>
      <w:jc w:val="center"/>
      <w:rPr>
        <w:b/>
      </w:rPr>
    </w:pPr>
    <w:r>
      <w:pict w14:anchorId="7A3DE46B">
        <v:rect id="_x0000_i1025" style="width:468pt;height:1pt" o:hralign="center" o:hrstd="t" o:hrnoshade="t" o:hr="t" fillcolor="black [3213]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62F6066"/>
    <w:multiLevelType w:val="multilevel"/>
    <w:tmpl w:val="7B781B02"/>
    <w:lvl w:ilvl="0">
      <w:start w:val="1"/>
      <w:numFmt w:val="none"/>
      <w:suff w:val="nothing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475" w:hanging="475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950" w:hanging="475"/>
      </w:pPr>
      <w:rPr>
        <w:rFonts w:hint="default"/>
      </w:rPr>
    </w:lvl>
    <w:lvl w:ilvl="3">
      <w:start w:val="1"/>
      <w:numFmt w:val="lowerLetter"/>
      <w:pStyle w:val="Heading4"/>
      <w:lvlText w:val="%4."/>
      <w:lvlJc w:val="left"/>
      <w:pPr>
        <w:ind w:left="1440" w:hanging="490"/>
      </w:pPr>
      <w:rPr>
        <w:rFonts w:hint="default"/>
      </w:rPr>
    </w:lvl>
    <w:lvl w:ilvl="4">
      <w:start w:val="1"/>
      <w:numFmt w:val="lowerRoman"/>
      <w:pStyle w:val="Heading5"/>
      <w:lvlText w:val="%5."/>
      <w:lvlJc w:val="left"/>
      <w:pPr>
        <w:ind w:left="1915" w:hanging="475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3613657"/>
    <w:multiLevelType w:val="hybridMultilevel"/>
    <w:tmpl w:val="97865B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CC4E11"/>
    <w:multiLevelType w:val="hybridMultilevel"/>
    <w:tmpl w:val="757A4C72"/>
    <w:lvl w:ilvl="0" w:tplc="069E13E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BE731E"/>
    <w:multiLevelType w:val="hybridMultilevel"/>
    <w:tmpl w:val="97865B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DD28DF"/>
    <w:multiLevelType w:val="hybridMultilevel"/>
    <w:tmpl w:val="7B225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D208CE"/>
    <w:multiLevelType w:val="multilevel"/>
    <w:tmpl w:val="92D8DB34"/>
    <w:lvl w:ilvl="0">
      <w:start w:val="1"/>
      <w:numFmt w:val="none"/>
      <w:suff w:val="nothing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475" w:hanging="475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950" w:hanging="475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49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1915" w:hanging="475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275F316B"/>
    <w:multiLevelType w:val="hybridMultilevel"/>
    <w:tmpl w:val="31D2A1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B674A18"/>
    <w:multiLevelType w:val="hybridMultilevel"/>
    <w:tmpl w:val="60028304"/>
    <w:lvl w:ilvl="0" w:tplc="E16EDD3E">
      <w:start w:val="1"/>
      <w:numFmt w:val="bullet"/>
      <w:pStyle w:val="Bullet3"/>
      <w:lvlText w:val=""/>
      <w:lvlJc w:val="left"/>
      <w:pPr>
        <w:ind w:left="16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30" w:hanging="360"/>
      </w:pPr>
      <w:rPr>
        <w:rFonts w:ascii="Wingdings" w:hAnsi="Wingdings" w:hint="default"/>
      </w:rPr>
    </w:lvl>
  </w:abstractNum>
  <w:abstractNum w:abstractNumId="11" w15:restartNumberingAfterBreak="0">
    <w:nsid w:val="329F3395"/>
    <w:multiLevelType w:val="hybridMultilevel"/>
    <w:tmpl w:val="FF50649A"/>
    <w:lvl w:ilvl="0" w:tplc="C5B65E7E">
      <w:start w:val="1"/>
      <w:numFmt w:val="bullet"/>
      <w:pStyle w:val="Bulle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3026FE"/>
    <w:multiLevelType w:val="hybridMultilevel"/>
    <w:tmpl w:val="27C41712"/>
    <w:lvl w:ilvl="0" w:tplc="154C607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BB17A9C"/>
    <w:multiLevelType w:val="hybridMultilevel"/>
    <w:tmpl w:val="FF7CCBE0"/>
    <w:lvl w:ilvl="0" w:tplc="C8C848BA">
      <w:numFmt w:val="bullet"/>
      <w:lvlText w:val="-"/>
      <w:lvlJc w:val="left"/>
      <w:pPr>
        <w:ind w:left="720" w:hanging="360"/>
      </w:pPr>
      <w:rPr>
        <w:rFonts w:ascii="Calibri" w:eastAsia="Batang" w:hAnsi="Calibri" w:cs="Ver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DD0981"/>
    <w:multiLevelType w:val="hybridMultilevel"/>
    <w:tmpl w:val="89A281F6"/>
    <w:lvl w:ilvl="0" w:tplc="C8C848BA">
      <w:numFmt w:val="bullet"/>
      <w:lvlText w:val="-"/>
      <w:lvlJc w:val="left"/>
      <w:pPr>
        <w:ind w:left="720" w:hanging="360"/>
      </w:pPr>
      <w:rPr>
        <w:rFonts w:ascii="Calibri" w:eastAsia="Batang" w:hAnsi="Calibri" w:cs="Ver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BC0F96"/>
    <w:multiLevelType w:val="multilevel"/>
    <w:tmpl w:val="1700D8CA"/>
    <w:lvl w:ilvl="0">
      <w:start w:val="1"/>
      <w:numFmt w:val="none"/>
      <w:suff w:val="nothing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475" w:hanging="475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ind w:left="950" w:hanging="475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49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1915" w:hanging="475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55D21246"/>
    <w:multiLevelType w:val="hybridMultilevel"/>
    <w:tmpl w:val="97865B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70C2822"/>
    <w:multiLevelType w:val="hybridMultilevel"/>
    <w:tmpl w:val="AE00AA3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F357B0"/>
    <w:multiLevelType w:val="hybridMultilevel"/>
    <w:tmpl w:val="4DE26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6510C7"/>
    <w:multiLevelType w:val="multilevel"/>
    <w:tmpl w:val="9CDC2DE2"/>
    <w:lvl w:ilvl="0">
      <w:start w:val="1"/>
      <w:numFmt w:val="none"/>
      <w:pStyle w:val="Heading1"/>
      <w:suff w:val="nothing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475" w:hanging="475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950" w:hanging="475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49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1915" w:hanging="475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6D907AF6"/>
    <w:multiLevelType w:val="hybridMultilevel"/>
    <w:tmpl w:val="E24AC1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52578B"/>
    <w:multiLevelType w:val="hybridMultilevel"/>
    <w:tmpl w:val="06FA12D0"/>
    <w:lvl w:ilvl="0" w:tplc="1ACC893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DA780A"/>
    <w:multiLevelType w:val="hybridMultilevel"/>
    <w:tmpl w:val="7AD82730"/>
    <w:lvl w:ilvl="0" w:tplc="CBCA844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15"/>
  </w:num>
  <w:num w:numId="3">
    <w:abstractNumId w:val="3"/>
  </w:num>
  <w:num w:numId="4">
    <w:abstractNumId w:val="19"/>
  </w:num>
  <w:num w:numId="5">
    <w:abstractNumId w:val="10"/>
  </w:num>
  <w:num w:numId="6">
    <w:abstractNumId w:val="11"/>
  </w:num>
  <w:num w:numId="7">
    <w:abstractNumId w:val="5"/>
  </w:num>
  <w:num w:numId="8">
    <w:abstractNumId w:val="17"/>
  </w:num>
  <w:num w:numId="9">
    <w:abstractNumId w:val="18"/>
  </w:num>
  <w:num w:numId="10">
    <w:abstractNumId w:val="20"/>
  </w:num>
  <w:num w:numId="11">
    <w:abstractNumId w:val="19"/>
  </w:num>
  <w:num w:numId="12">
    <w:abstractNumId w:val="19"/>
  </w:num>
  <w:num w:numId="13">
    <w:abstractNumId w:val="19"/>
  </w:num>
  <w:num w:numId="14">
    <w:abstractNumId w:val="7"/>
  </w:num>
  <w:num w:numId="15">
    <w:abstractNumId w:val="0"/>
  </w:num>
  <w:num w:numId="16">
    <w:abstractNumId w:val="1"/>
  </w:num>
  <w:num w:numId="17">
    <w:abstractNumId w:val="2"/>
  </w:num>
  <w:num w:numId="18">
    <w:abstractNumId w:val="4"/>
  </w:num>
  <w:num w:numId="19">
    <w:abstractNumId w:val="14"/>
  </w:num>
  <w:num w:numId="20">
    <w:abstractNumId w:val="13"/>
  </w:num>
  <w:num w:numId="21">
    <w:abstractNumId w:val="9"/>
  </w:num>
  <w:num w:numId="22">
    <w:abstractNumId w:val="6"/>
  </w:num>
  <w:num w:numId="2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</w:num>
  <w:num w:numId="30">
    <w:abstractNumId w:val="22"/>
  </w:num>
  <w:num w:numId="31">
    <w:abstractNumId w:val="21"/>
  </w:num>
  <w:num w:numId="32">
    <w:abstractNumId w:val="1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9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E7C"/>
    <w:rsid w:val="00003A15"/>
    <w:rsid w:val="0002565E"/>
    <w:rsid w:val="00025BBF"/>
    <w:rsid w:val="00032BAD"/>
    <w:rsid w:val="00035A4B"/>
    <w:rsid w:val="00035B03"/>
    <w:rsid w:val="00045BAD"/>
    <w:rsid w:val="00051F6B"/>
    <w:rsid w:val="00053E54"/>
    <w:rsid w:val="00054ED2"/>
    <w:rsid w:val="0005605F"/>
    <w:rsid w:val="00057291"/>
    <w:rsid w:val="00062505"/>
    <w:rsid w:val="000633FA"/>
    <w:rsid w:val="000718D5"/>
    <w:rsid w:val="000723A2"/>
    <w:rsid w:val="00072FE1"/>
    <w:rsid w:val="00077685"/>
    <w:rsid w:val="000828C0"/>
    <w:rsid w:val="000833DD"/>
    <w:rsid w:val="00087CBB"/>
    <w:rsid w:val="000951AC"/>
    <w:rsid w:val="00096F97"/>
    <w:rsid w:val="000A13AF"/>
    <w:rsid w:val="000A7D18"/>
    <w:rsid w:val="000C4C10"/>
    <w:rsid w:val="000E5E3F"/>
    <w:rsid w:val="000E723D"/>
    <w:rsid w:val="000E7F1B"/>
    <w:rsid w:val="000F0BE5"/>
    <w:rsid w:val="000F1AA8"/>
    <w:rsid w:val="000F1EA7"/>
    <w:rsid w:val="000F6C6C"/>
    <w:rsid w:val="001068C8"/>
    <w:rsid w:val="00130D8E"/>
    <w:rsid w:val="001327F2"/>
    <w:rsid w:val="00136259"/>
    <w:rsid w:val="00137413"/>
    <w:rsid w:val="00144023"/>
    <w:rsid w:val="00144E14"/>
    <w:rsid w:val="00150A56"/>
    <w:rsid w:val="00161E85"/>
    <w:rsid w:val="001631BA"/>
    <w:rsid w:val="001641F8"/>
    <w:rsid w:val="001742DE"/>
    <w:rsid w:val="001775B0"/>
    <w:rsid w:val="0018775C"/>
    <w:rsid w:val="001878B3"/>
    <w:rsid w:val="001959E9"/>
    <w:rsid w:val="001B21F9"/>
    <w:rsid w:val="001B2D3D"/>
    <w:rsid w:val="001D0F41"/>
    <w:rsid w:val="001D2443"/>
    <w:rsid w:val="001E057B"/>
    <w:rsid w:val="001E216D"/>
    <w:rsid w:val="001E758D"/>
    <w:rsid w:val="001F4D49"/>
    <w:rsid w:val="00205B09"/>
    <w:rsid w:val="00216930"/>
    <w:rsid w:val="00232E7F"/>
    <w:rsid w:val="00241406"/>
    <w:rsid w:val="002555F7"/>
    <w:rsid w:val="00256338"/>
    <w:rsid w:val="00266CD2"/>
    <w:rsid w:val="00267133"/>
    <w:rsid w:val="0027515D"/>
    <w:rsid w:val="00275515"/>
    <w:rsid w:val="0029020A"/>
    <w:rsid w:val="002953B5"/>
    <w:rsid w:val="00296392"/>
    <w:rsid w:val="002974A3"/>
    <w:rsid w:val="002A2118"/>
    <w:rsid w:val="002A39B8"/>
    <w:rsid w:val="002A7C49"/>
    <w:rsid w:val="002D0ADD"/>
    <w:rsid w:val="002D69E5"/>
    <w:rsid w:val="002D6FD1"/>
    <w:rsid w:val="002D77D7"/>
    <w:rsid w:val="002E33CA"/>
    <w:rsid w:val="002E3AD3"/>
    <w:rsid w:val="002E4248"/>
    <w:rsid w:val="002E5CDD"/>
    <w:rsid w:val="002F16E0"/>
    <w:rsid w:val="002F4038"/>
    <w:rsid w:val="00300CB1"/>
    <w:rsid w:val="003142C5"/>
    <w:rsid w:val="003248EA"/>
    <w:rsid w:val="003320F0"/>
    <w:rsid w:val="00335EED"/>
    <w:rsid w:val="00342718"/>
    <w:rsid w:val="0034627D"/>
    <w:rsid w:val="00346B79"/>
    <w:rsid w:val="00352695"/>
    <w:rsid w:val="0036148B"/>
    <w:rsid w:val="0036428D"/>
    <w:rsid w:val="00370DF8"/>
    <w:rsid w:val="00373FB4"/>
    <w:rsid w:val="00380638"/>
    <w:rsid w:val="00381C32"/>
    <w:rsid w:val="003823B9"/>
    <w:rsid w:val="00387262"/>
    <w:rsid w:val="00392E70"/>
    <w:rsid w:val="003942EA"/>
    <w:rsid w:val="00394B45"/>
    <w:rsid w:val="003A29F9"/>
    <w:rsid w:val="003A2E97"/>
    <w:rsid w:val="003A61F5"/>
    <w:rsid w:val="003A6EE1"/>
    <w:rsid w:val="003A76BE"/>
    <w:rsid w:val="003C35DC"/>
    <w:rsid w:val="003C69B9"/>
    <w:rsid w:val="003D0D1A"/>
    <w:rsid w:val="003D169A"/>
    <w:rsid w:val="003D17FB"/>
    <w:rsid w:val="003D2F23"/>
    <w:rsid w:val="003D520E"/>
    <w:rsid w:val="003F005E"/>
    <w:rsid w:val="003F05A9"/>
    <w:rsid w:val="003F0AA1"/>
    <w:rsid w:val="003F1039"/>
    <w:rsid w:val="003F4B70"/>
    <w:rsid w:val="003F4F31"/>
    <w:rsid w:val="00412FC9"/>
    <w:rsid w:val="00415974"/>
    <w:rsid w:val="0041741A"/>
    <w:rsid w:val="00420626"/>
    <w:rsid w:val="0042297C"/>
    <w:rsid w:val="004235C5"/>
    <w:rsid w:val="0043441E"/>
    <w:rsid w:val="00445322"/>
    <w:rsid w:val="00465A6F"/>
    <w:rsid w:val="00465B43"/>
    <w:rsid w:val="0048360C"/>
    <w:rsid w:val="004869E2"/>
    <w:rsid w:val="004A008F"/>
    <w:rsid w:val="004B4D23"/>
    <w:rsid w:val="004C5483"/>
    <w:rsid w:val="004D0A04"/>
    <w:rsid w:val="004D6916"/>
    <w:rsid w:val="004E2FAD"/>
    <w:rsid w:val="004F0623"/>
    <w:rsid w:val="004F155D"/>
    <w:rsid w:val="00504A6C"/>
    <w:rsid w:val="00507E4C"/>
    <w:rsid w:val="00513B6C"/>
    <w:rsid w:val="00522C83"/>
    <w:rsid w:val="00525C44"/>
    <w:rsid w:val="00525F07"/>
    <w:rsid w:val="00526D68"/>
    <w:rsid w:val="005316DF"/>
    <w:rsid w:val="00533026"/>
    <w:rsid w:val="00555FC5"/>
    <w:rsid w:val="005579C7"/>
    <w:rsid w:val="00557E62"/>
    <w:rsid w:val="005731E0"/>
    <w:rsid w:val="00573E7E"/>
    <w:rsid w:val="00574201"/>
    <w:rsid w:val="00577245"/>
    <w:rsid w:val="00580DCC"/>
    <w:rsid w:val="00591D8C"/>
    <w:rsid w:val="005A3153"/>
    <w:rsid w:val="005B01CE"/>
    <w:rsid w:val="005B40F0"/>
    <w:rsid w:val="005B5595"/>
    <w:rsid w:val="005C004B"/>
    <w:rsid w:val="005D09F0"/>
    <w:rsid w:val="005D11CC"/>
    <w:rsid w:val="005E798C"/>
    <w:rsid w:val="005F43FC"/>
    <w:rsid w:val="00603946"/>
    <w:rsid w:val="00607095"/>
    <w:rsid w:val="0061309B"/>
    <w:rsid w:val="00614C73"/>
    <w:rsid w:val="00616C7C"/>
    <w:rsid w:val="00620F6A"/>
    <w:rsid w:val="00623B1D"/>
    <w:rsid w:val="006241A4"/>
    <w:rsid w:val="00633344"/>
    <w:rsid w:val="00636533"/>
    <w:rsid w:val="00647698"/>
    <w:rsid w:val="00666C96"/>
    <w:rsid w:val="00671389"/>
    <w:rsid w:val="00674381"/>
    <w:rsid w:val="00674510"/>
    <w:rsid w:val="006764CC"/>
    <w:rsid w:val="006810FF"/>
    <w:rsid w:val="0068738A"/>
    <w:rsid w:val="00690644"/>
    <w:rsid w:val="00693B67"/>
    <w:rsid w:val="00693FBD"/>
    <w:rsid w:val="006A4DF3"/>
    <w:rsid w:val="006B107E"/>
    <w:rsid w:val="006B20D3"/>
    <w:rsid w:val="006C0CFD"/>
    <w:rsid w:val="006C62CA"/>
    <w:rsid w:val="006D060F"/>
    <w:rsid w:val="006D41FB"/>
    <w:rsid w:val="006E0DBC"/>
    <w:rsid w:val="006E383F"/>
    <w:rsid w:val="006E5DC6"/>
    <w:rsid w:val="006F0FBB"/>
    <w:rsid w:val="006F41BC"/>
    <w:rsid w:val="006F45C0"/>
    <w:rsid w:val="007039E8"/>
    <w:rsid w:val="007040B6"/>
    <w:rsid w:val="00711DDA"/>
    <w:rsid w:val="00712DCB"/>
    <w:rsid w:val="00727190"/>
    <w:rsid w:val="00735247"/>
    <w:rsid w:val="007405A0"/>
    <w:rsid w:val="007460AD"/>
    <w:rsid w:val="00752986"/>
    <w:rsid w:val="00754639"/>
    <w:rsid w:val="0076188D"/>
    <w:rsid w:val="00761FC5"/>
    <w:rsid w:val="00787AC8"/>
    <w:rsid w:val="00790477"/>
    <w:rsid w:val="007A3041"/>
    <w:rsid w:val="007A4EAD"/>
    <w:rsid w:val="007A65F9"/>
    <w:rsid w:val="007A6968"/>
    <w:rsid w:val="007B19FC"/>
    <w:rsid w:val="007C5BBA"/>
    <w:rsid w:val="007D0D0F"/>
    <w:rsid w:val="007D4649"/>
    <w:rsid w:val="007D5888"/>
    <w:rsid w:val="007D6968"/>
    <w:rsid w:val="007F2869"/>
    <w:rsid w:val="007F62DB"/>
    <w:rsid w:val="007F65CB"/>
    <w:rsid w:val="008007F7"/>
    <w:rsid w:val="00800ECC"/>
    <w:rsid w:val="00804437"/>
    <w:rsid w:val="00807274"/>
    <w:rsid w:val="00810385"/>
    <w:rsid w:val="00814CA4"/>
    <w:rsid w:val="008167BE"/>
    <w:rsid w:val="008254ED"/>
    <w:rsid w:val="0085295A"/>
    <w:rsid w:val="0085555B"/>
    <w:rsid w:val="00856EFC"/>
    <w:rsid w:val="00860690"/>
    <w:rsid w:val="008763A1"/>
    <w:rsid w:val="008805DD"/>
    <w:rsid w:val="008909AD"/>
    <w:rsid w:val="00893B83"/>
    <w:rsid w:val="00895091"/>
    <w:rsid w:val="008A2EFF"/>
    <w:rsid w:val="008B0979"/>
    <w:rsid w:val="008B4D46"/>
    <w:rsid w:val="008B6A4A"/>
    <w:rsid w:val="008B74DB"/>
    <w:rsid w:val="008B76EB"/>
    <w:rsid w:val="008B77B0"/>
    <w:rsid w:val="008C3453"/>
    <w:rsid w:val="008C4871"/>
    <w:rsid w:val="008D051B"/>
    <w:rsid w:val="008D0F5D"/>
    <w:rsid w:val="008D7440"/>
    <w:rsid w:val="008E0492"/>
    <w:rsid w:val="008E1A96"/>
    <w:rsid w:val="008F09EC"/>
    <w:rsid w:val="008F667C"/>
    <w:rsid w:val="008F7C8E"/>
    <w:rsid w:val="00912923"/>
    <w:rsid w:val="0091461C"/>
    <w:rsid w:val="00914884"/>
    <w:rsid w:val="009261BC"/>
    <w:rsid w:val="00955468"/>
    <w:rsid w:val="00957A31"/>
    <w:rsid w:val="009613C7"/>
    <w:rsid w:val="00961573"/>
    <w:rsid w:val="009708E7"/>
    <w:rsid w:val="0097277F"/>
    <w:rsid w:val="00973CD5"/>
    <w:rsid w:val="00987A0E"/>
    <w:rsid w:val="009924BF"/>
    <w:rsid w:val="00995C17"/>
    <w:rsid w:val="009A352B"/>
    <w:rsid w:val="009B1C3E"/>
    <w:rsid w:val="009B2C27"/>
    <w:rsid w:val="009B4B73"/>
    <w:rsid w:val="009C0977"/>
    <w:rsid w:val="009C1BE9"/>
    <w:rsid w:val="009C39E7"/>
    <w:rsid w:val="009D4045"/>
    <w:rsid w:val="009E412A"/>
    <w:rsid w:val="009E47DC"/>
    <w:rsid w:val="009F4A7D"/>
    <w:rsid w:val="00A023FE"/>
    <w:rsid w:val="00A02BC4"/>
    <w:rsid w:val="00A02D8E"/>
    <w:rsid w:val="00A070BA"/>
    <w:rsid w:val="00A11B73"/>
    <w:rsid w:val="00A1376B"/>
    <w:rsid w:val="00A26482"/>
    <w:rsid w:val="00A3791C"/>
    <w:rsid w:val="00A41273"/>
    <w:rsid w:val="00A44DB3"/>
    <w:rsid w:val="00A54215"/>
    <w:rsid w:val="00A55043"/>
    <w:rsid w:val="00A6569F"/>
    <w:rsid w:val="00A66E97"/>
    <w:rsid w:val="00A67FA8"/>
    <w:rsid w:val="00A74CA3"/>
    <w:rsid w:val="00A87DE4"/>
    <w:rsid w:val="00A9582C"/>
    <w:rsid w:val="00A96E73"/>
    <w:rsid w:val="00A97A04"/>
    <w:rsid w:val="00AA51B8"/>
    <w:rsid w:val="00AA7C68"/>
    <w:rsid w:val="00AB2992"/>
    <w:rsid w:val="00AC0220"/>
    <w:rsid w:val="00AC2D67"/>
    <w:rsid w:val="00AD12F7"/>
    <w:rsid w:val="00AD2890"/>
    <w:rsid w:val="00AE0263"/>
    <w:rsid w:val="00AE10AE"/>
    <w:rsid w:val="00AE3AD4"/>
    <w:rsid w:val="00AE3FEC"/>
    <w:rsid w:val="00AE53BC"/>
    <w:rsid w:val="00AF55F8"/>
    <w:rsid w:val="00AF6138"/>
    <w:rsid w:val="00AF7E41"/>
    <w:rsid w:val="00B06309"/>
    <w:rsid w:val="00B15D5C"/>
    <w:rsid w:val="00B15F2E"/>
    <w:rsid w:val="00B2126C"/>
    <w:rsid w:val="00B36DEA"/>
    <w:rsid w:val="00B42715"/>
    <w:rsid w:val="00B429CB"/>
    <w:rsid w:val="00B45C6B"/>
    <w:rsid w:val="00B45DEC"/>
    <w:rsid w:val="00B4650C"/>
    <w:rsid w:val="00B55531"/>
    <w:rsid w:val="00B55B22"/>
    <w:rsid w:val="00B62F92"/>
    <w:rsid w:val="00B63AC3"/>
    <w:rsid w:val="00B66F78"/>
    <w:rsid w:val="00B7150C"/>
    <w:rsid w:val="00B71DBB"/>
    <w:rsid w:val="00B7453A"/>
    <w:rsid w:val="00B90780"/>
    <w:rsid w:val="00B93539"/>
    <w:rsid w:val="00B95391"/>
    <w:rsid w:val="00B96EA4"/>
    <w:rsid w:val="00BB02C1"/>
    <w:rsid w:val="00BB09D2"/>
    <w:rsid w:val="00BB6D97"/>
    <w:rsid w:val="00BC304E"/>
    <w:rsid w:val="00BD282D"/>
    <w:rsid w:val="00BD4924"/>
    <w:rsid w:val="00BF019B"/>
    <w:rsid w:val="00BF771B"/>
    <w:rsid w:val="00C01C31"/>
    <w:rsid w:val="00C04713"/>
    <w:rsid w:val="00C04E36"/>
    <w:rsid w:val="00C172D4"/>
    <w:rsid w:val="00C206FC"/>
    <w:rsid w:val="00C3085F"/>
    <w:rsid w:val="00C37A97"/>
    <w:rsid w:val="00C40F59"/>
    <w:rsid w:val="00C42F3D"/>
    <w:rsid w:val="00C4409A"/>
    <w:rsid w:val="00C45CC7"/>
    <w:rsid w:val="00C46564"/>
    <w:rsid w:val="00C518E8"/>
    <w:rsid w:val="00C55C64"/>
    <w:rsid w:val="00C561D3"/>
    <w:rsid w:val="00C6173C"/>
    <w:rsid w:val="00C61CBC"/>
    <w:rsid w:val="00C734B3"/>
    <w:rsid w:val="00C76366"/>
    <w:rsid w:val="00C836B6"/>
    <w:rsid w:val="00C96410"/>
    <w:rsid w:val="00CA14C8"/>
    <w:rsid w:val="00CA2EBA"/>
    <w:rsid w:val="00CA6892"/>
    <w:rsid w:val="00CB07F0"/>
    <w:rsid w:val="00CB330F"/>
    <w:rsid w:val="00CB7B58"/>
    <w:rsid w:val="00CC4E48"/>
    <w:rsid w:val="00CD1A89"/>
    <w:rsid w:val="00CD6CB0"/>
    <w:rsid w:val="00CD7D72"/>
    <w:rsid w:val="00CE54D2"/>
    <w:rsid w:val="00CF58C3"/>
    <w:rsid w:val="00D00B63"/>
    <w:rsid w:val="00D01ACB"/>
    <w:rsid w:val="00D02851"/>
    <w:rsid w:val="00D057C8"/>
    <w:rsid w:val="00D11260"/>
    <w:rsid w:val="00D13671"/>
    <w:rsid w:val="00D14E7C"/>
    <w:rsid w:val="00D15CE1"/>
    <w:rsid w:val="00D16308"/>
    <w:rsid w:val="00D174F9"/>
    <w:rsid w:val="00D23FE3"/>
    <w:rsid w:val="00D35944"/>
    <w:rsid w:val="00D35F06"/>
    <w:rsid w:val="00D35FFD"/>
    <w:rsid w:val="00D4015F"/>
    <w:rsid w:val="00D463E8"/>
    <w:rsid w:val="00D471B3"/>
    <w:rsid w:val="00D56935"/>
    <w:rsid w:val="00D81145"/>
    <w:rsid w:val="00D83FB4"/>
    <w:rsid w:val="00DA459E"/>
    <w:rsid w:val="00DC1503"/>
    <w:rsid w:val="00DD4766"/>
    <w:rsid w:val="00DD6BBA"/>
    <w:rsid w:val="00DE06BD"/>
    <w:rsid w:val="00DE4FB5"/>
    <w:rsid w:val="00DF2741"/>
    <w:rsid w:val="00DF5414"/>
    <w:rsid w:val="00DF7A3C"/>
    <w:rsid w:val="00E01B0A"/>
    <w:rsid w:val="00E101DE"/>
    <w:rsid w:val="00E150DE"/>
    <w:rsid w:val="00E179B2"/>
    <w:rsid w:val="00E22DBB"/>
    <w:rsid w:val="00E340D7"/>
    <w:rsid w:val="00E43C40"/>
    <w:rsid w:val="00E448FA"/>
    <w:rsid w:val="00E508E8"/>
    <w:rsid w:val="00E5281B"/>
    <w:rsid w:val="00E550B9"/>
    <w:rsid w:val="00E563E1"/>
    <w:rsid w:val="00E6767A"/>
    <w:rsid w:val="00E75001"/>
    <w:rsid w:val="00E76E59"/>
    <w:rsid w:val="00E77A8C"/>
    <w:rsid w:val="00E77AF0"/>
    <w:rsid w:val="00E83F7F"/>
    <w:rsid w:val="00E906BF"/>
    <w:rsid w:val="00E91F70"/>
    <w:rsid w:val="00EA5E40"/>
    <w:rsid w:val="00EC02DC"/>
    <w:rsid w:val="00EC097C"/>
    <w:rsid w:val="00EC2401"/>
    <w:rsid w:val="00EC3284"/>
    <w:rsid w:val="00EC465A"/>
    <w:rsid w:val="00ED02A2"/>
    <w:rsid w:val="00ED0FA9"/>
    <w:rsid w:val="00ED5DB8"/>
    <w:rsid w:val="00ED7DA0"/>
    <w:rsid w:val="00EE0F75"/>
    <w:rsid w:val="00EE1DF7"/>
    <w:rsid w:val="00EF2A6C"/>
    <w:rsid w:val="00EF5E6E"/>
    <w:rsid w:val="00EF6281"/>
    <w:rsid w:val="00F0104B"/>
    <w:rsid w:val="00F07751"/>
    <w:rsid w:val="00F13B2D"/>
    <w:rsid w:val="00F17454"/>
    <w:rsid w:val="00F2072A"/>
    <w:rsid w:val="00F22CC1"/>
    <w:rsid w:val="00F30E94"/>
    <w:rsid w:val="00F33950"/>
    <w:rsid w:val="00F37684"/>
    <w:rsid w:val="00F37971"/>
    <w:rsid w:val="00F40ED0"/>
    <w:rsid w:val="00F42027"/>
    <w:rsid w:val="00F47072"/>
    <w:rsid w:val="00F5013A"/>
    <w:rsid w:val="00F51D13"/>
    <w:rsid w:val="00F60234"/>
    <w:rsid w:val="00F66DEB"/>
    <w:rsid w:val="00F73577"/>
    <w:rsid w:val="00F8483A"/>
    <w:rsid w:val="00F84B5B"/>
    <w:rsid w:val="00F940ED"/>
    <w:rsid w:val="00F97EA4"/>
    <w:rsid w:val="00FA5C12"/>
    <w:rsid w:val="00FA5C89"/>
    <w:rsid w:val="00FB12FC"/>
    <w:rsid w:val="00FB210F"/>
    <w:rsid w:val="00FB5DA8"/>
    <w:rsid w:val="00FC3F34"/>
    <w:rsid w:val="00FC46F1"/>
    <w:rsid w:val="00FC47B7"/>
    <w:rsid w:val="00FC7461"/>
    <w:rsid w:val="00FD56AC"/>
    <w:rsid w:val="00FE25F4"/>
    <w:rsid w:val="00FF6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FA78C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412A"/>
    <w:pPr>
      <w:spacing w:after="240"/>
    </w:pPr>
  </w:style>
  <w:style w:type="paragraph" w:styleId="Heading1">
    <w:name w:val="heading 1"/>
    <w:basedOn w:val="Normal"/>
    <w:next w:val="Normal1"/>
    <w:link w:val="Heading1Char"/>
    <w:uiPriority w:val="9"/>
    <w:qFormat/>
    <w:rsid w:val="00C6173C"/>
    <w:pPr>
      <w:keepNext/>
      <w:keepLines/>
      <w:numPr>
        <w:numId w:val="4"/>
      </w:numPr>
      <w:spacing w:before="240"/>
      <w:outlineLvl w:val="0"/>
    </w:pPr>
    <w:rPr>
      <w:rFonts w:ascii="Calibri" w:eastAsiaTheme="majorEastAsia" w:hAnsi="Calibri" w:cstheme="majorBidi"/>
      <w:b/>
      <w:caps/>
      <w:szCs w:val="32"/>
    </w:rPr>
  </w:style>
  <w:style w:type="paragraph" w:styleId="Heading2">
    <w:name w:val="heading 2"/>
    <w:basedOn w:val="Normal"/>
    <w:next w:val="Normal2"/>
    <w:link w:val="Heading2Char"/>
    <w:uiPriority w:val="9"/>
    <w:unhideWhenUsed/>
    <w:qFormat/>
    <w:rsid w:val="00C6173C"/>
    <w:pPr>
      <w:keepNext/>
      <w:keepLines/>
      <w:numPr>
        <w:ilvl w:val="1"/>
        <w:numId w:val="1"/>
      </w:numPr>
      <w:tabs>
        <w:tab w:val="left" w:pos="475"/>
      </w:tabs>
      <w:outlineLvl w:val="1"/>
    </w:pPr>
    <w:rPr>
      <w:rFonts w:ascii="Calibri" w:eastAsiaTheme="majorEastAsia" w:hAnsi="Calibri" w:cstheme="majorBidi"/>
      <w:b/>
      <w:szCs w:val="26"/>
    </w:rPr>
  </w:style>
  <w:style w:type="paragraph" w:styleId="Heading3">
    <w:name w:val="heading 3"/>
    <w:basedOn w:val="Normal"/>
    <w:next w:val="Normal3"/>
    <w:link w:val="Heading3Char"/>
    <w:uiPriority w:val="9"/>
    <w:unhideWhenUsed/>
    <w:qFormat/>
    <w:rsid w:val="00C6173C"/>
    <w:pPr>
      <w:keepNext/>
      <w:keepLines/>
      <w:numPr>
        <w:ilvl w:val="2"/>
        <w:numId w:val="2"/>
      </w:numPr>
      <w:tabs>
        <w:tab w:val="left" w:pos="950"/>
      </w:tabs>
      <w:outlineLvl w:val="2"/>
    </w:pPr>
    <w:rPr>
      <w:rFonts w:ascii="Calibri" w:eastAsiaTheme="majorEastAsia" w:hAnsi="Calibri" w:cstheme="majorBidi"/>
      <w:szCs w:val="24"/>
      <w:u w:val="single"/>
    </w:rPr>
  </w:style>
  <w:style w:type="paragraph" w:styleId="Heading4">
    <w:name w:val="heading 4"/>
    <w:basedOn w:val="Normal"/>
    <w:next w:val="Normal4"/>
    <w:link w:val="Heading4Char"/>
    <w:uiPriority w:val="9"/>
    <w:unhideWhenUsed/>
    <w:qFormat/>
    <w:rsid w:val="00C6173C"/>
    <w:pPr>
      <w:keepNext/>
      <w:keepLines/>
      <w:numPr>
        <w:ilvl w:val="3"/>
        <w:numId w:val="3"/>
      </w:numPr>
      <w:tabs>
        <w:tab w:val="left" w:pos="1440"/>
      </w:tabs>
      <w:outlineLvl w:val="3"/>
    </w:pPr>
    <w:rPr>
      <w:rFonts w:ascii="Calibri" w:eastAsiaTheme="majorEastAsia" w:hAnsi="Calibri" w:cstheme="majorBidi"/>
      <w:i/>
      <w:iCs/>
    </w:rPr>
  </w:style>
  <w:style w:type="paragraph" w:styleId="Heading5">
    <w:name w:val="heading 5"/>
    <w:basedOn w:val="Normal4"/>
    <w:next w:val="Normal"/>
    <w:link w:val="Heading5Char"/>
    <w:uiPriority w:val="9"/>
    <w:unhideWhenUsed/>
    <w:qFormat/>
    <w:rsid w:val="00C6173C"/>
    <w:pPr>
      <w:keepNext/>
      <w:numPr>
        <w:ilvl w:val="4"/>
        <w:numId w:val="3"/>
      </w:numPr>
      <w:outlineLvl w:val="4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B2D3D"/>
    <w:pPr>
      <w:keepNext/>
      <w:contextualSpacing/>
      <w:jc w:val="center"/>
    </w:pPr>
    <w:rPr>
      <w:rFonts w:ascii="Calibri" w:eastAsiaTheme="majorEastAsia" w:hAnsi="Calibri" w:cstheme="majorBidi"/>
      <w:b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2D3D"/>
    <w:rPr>
      <w:rFonts w:ascii="Calibri" w:eastAsiaTheme="majorEastAsia" w:hAnsi="Calibri" w:cstheme="majorBidi"/>
      <w:b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6173C"/>
    <w:rPr>
      <w:rFonts w:ascii="Calibri" w:eastAsiaTheme="majorEastAsia" w:hAnsi="Calibri" w:cstheme="majorBidi"/>
      <w:b/>
      <w:caps/>
      <w:szCs w:val="32"/>
    </w:rPr>
  </w:style>
  <w:style w:type="paragraph" w:customStyle="1" w:styleId="Normal1">
    <w:name w:val="Normal 1"/>
    <w:basedOn w:val="Normal"/>
    <w:qFormat/>
    <w:rsid w:val="00057291"/>
  </w:style>
  <w:style w:type="character" w:customStyle="1" w:styleId="Heading2Char">
    <w:name w:val="Heading 2 Char"/>
    <w:basedOn w:val="DefaultParagraphFont"/>
    <w:link w:val="Heading2"/>
    <w:uiPriority w:val="9"/>
    <w:rsid w:val="00C6173C"/>
    <w:rPr>
      <w:rFonts w:ascii="Calibri" w:eastAsiaTheme="majorEastAsia" w:hAnsi="Calibri" w:cstheme="majorBidi"/>
      <w:b/>
      <w:szCs w:val="26"/>
    </w:rPr>
  </w:style>
  <w:style w:type="paragraph" w:customStyle="1" w:styleId="Normal2">
    <w:name w:val="Normal 2"/>
    <w:basedOn w:val="Normal"/>
    <w:qFormat/>
    <w:rsid w:val="00057291"/>
    <w:pPr>
      <w:ind w:left="475"/>
    </w:pPr>
  </w:style>
  <w:style w:type="character" w:customStyle="1" w:styleId="Heading3Char">
    <w:name w:val="Heading 3 Char"/>
    <w:basedOn w:val="DefaultParagraphFont"/>
    <w:link w:val="Heading3"/>
    <w:uiPriority w:val="9"/>
    <w:rsid w:val="00C6173C"/>
    <w:rPr>
      <w:rFonts w:ascii="Calibri" w:eastAsiaTheme="majorEastAsia" w:hAnsi="Calibri" w:cstheme="majorBidi"/>
      <w:szCs w:val="24"/>
      <w:u w:val="single"/>
    </w:rPr>
  </w:style>
  <w:style w:type="paragraph" w:customStyle="1" w:styleId="Normal3">
    <w:name w:val="Normal 3"/>
    <w:basedOn w:val="Normal"/>
    <w:qFormat/>
    <w:rsid w:val="00057291"/>
    <w:pPr>
      <w:ind w:left="950"/>
    </w:pPr>
  </w:style>
  <w:style w:type="character" w:customStyle="1" w:styleId="Heading4Char">
    <w:name w:val="Heading 4 Char"/>
    <w:basedOn w:val="DefaultParagraphFont"/>
    <w:link w:val="Heading4"/>
    <w:uiPriority w:val="9"/>
    <w:rsid w:val="00C6173C"/>
    <w:rPr>
      <w:rFonts w:ascii="Calibri" w:eastAsiaTheme="majorEastAsia" w:hAnsi="Calibri" w:cstheme="majorBidi"/>
      <w:i/>
      <w:iCs/>
    </w:rPr>
  </w:style>
  <w:style w:type="paragraph" w:customStyle="1" w:styleId="Normal4">
    <w:name w:val="Normal 4"/>
    <w:basedOn w:val="Normal"/>
    <w:qFormat/>
    <w:rsid w:val="001631BA"/>
    <w:pPr>
      <w:ind w:left="1440"/>
    </w:pPr>
  </w:style>
  <w:style w:type="character" w:customStyle="1" w:styleId="Heading5Char">
    <w:name w:val="Heading 5 Char"/>
    <w:basedOn w:val="DefaultParagraphFont"/>
    <w:link w:val="Heading5"/>
    <w:uiPriority w:val="9"/>
    <w:rsid w:val="00C6173C"/>
    <w:rPr>
      <w:i/>
    </w:rPr>
  </w:style>
  <w:style w:type="paragraph" w:customStyle="1" w:styleId="Normal5">
    <w:name w:val="Normal 5"/>
    <w:basedOn w:val="Normal4"/>
    <w:qFormat/>
    <w:rsid w:val="00C6173C"/>
    <w:pPr>
      <w:ind w:left="1915"/>
    </w:pPr>
  </w:style>
  <w:style w:type="paragraph" w:customStyle="1" w:styleId="Bullet3">
    <w:name w:val="Bullet 3"/>
    <w:basedOn w:val="Normal3"/>
    <w:qFormat/>
    <w:rsid w:val="0018775C"/>
    <w:pPr>
      <w:numPr>
        <w:numId w:val="5"/>
      </w:numPr>
      <w:ind w:left="1425" w:hanging="475"/>
      <w:contextualSpacing/>
    </w:pPr>
  </w:style>
  <w:style w:type="paragraph" w:customStyle="1" w:styleId="Bullet1">
    <w:name w:val="Bullet 1"/>
    <w:basedOn w:val="Normal1"/>
    <w:qFormat/>
    <w:rsid w:val="00D16308"/>
    <w:pPr>
      <w:numPr>
        <w:numId w:val="6"/>
      </w:numPr>
      <w:tabs>
        <w:tab w:val="left" w:pos="475"/>
      </w:tabs>
      <w:ind w:left="475" w:hanging="475"/>
      <w:contextualSpacing/>
    </w:pPr>
  </w:style>
  <w:style w:type="paragraph" w:customStyle="1" w:styleId="Bullet2">
    <w:name w:val="Bullet 2"/>
    <w:basedOn w:val="Bullet1"/>
    <w:qFormat/>
    <w:rsid w:val="00D83FB4"/>
    <w:pPr>
      <w:tabs>
        <w:tab w:val="clear" w:pos="475"/>
        <w:tab w:val="left" w:pos="950"/>
      </w:tabs>
      <w:ind w:left="950"/>
    </w:pPr>
  </w:style>
  <w:style w:type="paragraph" w:styleId="TOC1">
    <w:name w:val="toc 1"/>
    <w:basedOn w:val="Normal"/>
    <w:next w:val="Normal"/>
    <w:autoRedefine/>
    <w:uiPriority w:val="39"/>
    <w:unhideWhenUsed/>
    <w:rsid w:val="00E448FA"/>
    <w:pPr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E448FA"/>
    <w:pPr>
      <w:spacing w:after="0"/>
      <w:ind w:left="216"/>
    </w:pPr>
  </w:style>
  <w:style w:type="paragraph" w:styleId="TOC3">
    <w:name w:val="toc 3"/>
    <w:basedOn w:val="Normal"/>
    <w:next w:val="Normal"/>
    <w:autoRedefine/>
    <w:uiPriority w:val="39"/>
    <w:unhideWhenUsed/>
    <w:rsid w:val="00E6767A"/>
    <w:pPr>
      <w:spacing w:after="0"/>
      <w:ind w:left="446"/>
    </w:pPr>
  </w:style>
  <w:style w:type="paragraph" w:styleId="FootnoteText">
    <w:name w:val="footnote text"/>
    <w:basedOn w:val="Normal"/>
    <w:link w:val="FootnoteTextChar"/>
    <w:uiPriority w:val="99"/>
    <w:unhideWhenUsed/>
    <w:rsid w:val="00787AC8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87AC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787AC8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D174F9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167BE"/>
    <w:pPr>
      <w:keepNext/>
      <w:spacing w:after="0"/>
    </w:pPr>
    <w:rPr>
      <w:b/>
      <w:iCs/>
      <w:szCs w:val="18"/>
    </w:rPr>
  </w:style>
  <w:style w:type="paragraph" w:styleId="Header">
    <w:name w:val="header"/>
    <w:basedOn w:val="Normal"/>
    <w:link w:val="HeaderChar"/>
    <w:uiPriority w:val="99"/>
    <w:unhideWhenUsed/>
    <w:rsid w:val="00D16308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16308"/>
  </w:style>
  <w:style w:type="paragraph" w:styleId="Footer">
    <w:name w:val="footer"/>
    <w:basedOn w:val="Normal"/>
    <w:link w:val="FooterChar"/>
    <w:uiPriority w:val="99"/>
    <w:unhideWhenUsed/>
    <w:rsid w:val="00D16308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16308"/>
  </w:style>
  <w:style w:type="paragraph" w:styleId="BalloonText">
    <w:name w:val="Balloon Text"/>
    <w:basedOn w:val="Normal"/>
    <w:link w:val="BalloonTextChar"/>
    <w:uiPriority w:val="99"/>
    <w:semiHidden/>
    <w:unhideWhenUsed/>
    <w:rsid w:val="00CC4E48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E48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D028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4">
    <w:name w:val="Grid Table 3 Accent 4"/>
    <w:basedOn w:val="TableNormal"/>
    <w:uiPriority w:val="48"/>
    <w:rsid w:val="00D02851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4-Accent4">
    <w:name w:val="Grid Table 4 Accent 4"/>
    <w:basedOn w:val="TableNormal"/>
    <w:uiPriority w:val="49"/>
    <w:rsid w:val="00D02851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1327F2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C04E36"/>
  </w:style>
  <w:style w:type="table" w:styleId="ListTable3">
    <w:name w:val="List Table 3"/>
    <w:basedOn w:val="TableNormal"/>
    <w:uiPriority w:val="48"/>
    <w:rsid w:val="00AE3FEC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807274"/>
    <w:pPr>
      <w:spacing w:after="160" w:line="312" w:lineRule="auto"/>
      <w:ind w:left="720"/>
      <w:contextualSpacing/>
    </w:pPr>
    <w:rPr>
      <w:rFonts w:eastAsiaTheme="minorEastAsia"/>
      <w:sz w:val="21"/>
      <w:szCs w:val="21"/>
    </w:rPr>
  </w:style>
  <w:style w:type="character" w:styleId="Emphasis">
    <w:name w:val="Emphasis"/>
    <w:basedOn w:val="DefaultParagraphFont"/>
    <w:uiPriority w:val="20"/>
    <w:qFormat/>
    <w:rsid w:val="00807274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B1C3E"/>
    <w:rPr>
      <w:color w:val="954F72" w:themeColor="followedHyperlink"/>
      <w:u w:val="single"/>
    </w:rPr>
  </w:style>
  <w:style w:type="paragraph" w:customStyle="1" w:styleId="BodyA">
    <w:name w:val="Body A"/>
    <w:rsid w:val="00A66E97"/>
    <w:pPr>
      <w:pBdr>
        <w:top w:val="nil"/>
        <w:left w:val="nil"/>
        <w:bottom w:val="nil"/>
        <w:right w:val="nil"/>
        <w:between w:val="nil"/>
        <w:bar w:val="nil"/>
      </w:pBdr>
      <w:spacing w:after="200" w:line="252" w:lineRule="auto"/>
    </w:pPr>
    <w:rPr>
      <w:rFonts w:ascii="Calibri Light" w:eastAsia="Calibri Light" w:hAnsi="Calibri Light" w:cs="Calibri Light"/>
      <w:color w:val="000000"/>
      <w:u w:color="000000"/>
      <w:bdr w:val="nil"/>
    </w:rPr>
  </w:style>
  <w:style w:type="character" w:customStyle="1" w:styleId="None">
    <w:name w:val="None"/>
    <w:rsid w:val="00A66E97"/>
  </w:style>
  <w:style w:type="paragraph" w:styleId="EndnoteText">
    <w:name w:val="endnote text"/>
    <w:basedOn w:val="Normal"/>
    <w:link w:val="EndnoteTextChar"/>
    <w:uiPriority w:val="99"/>
    <w:unhideWhenUsed/>
    <w:rsid w:val="00AD12F7"/>
    <w:pPr>
      <w:spacing w:after="0"/>
    </w:pPr>
    <w:rPr>
      <w:sz w:val="24"/>
      <w:szCs w:val="24"/>
    </w:rPr>
  </w:style>
  <w:style w:type="character" w:customStyle="1" w:styleId="EndnoteTextChar">
    <w:name w:val="Endnote Text Char"/>
    <w:basedOn w:val="DefaultParagraphFont"/>
    <w:link w:val="EndnoteText"/>
    <w:uiPriority w:val="99"/>
    <w:rsid w:val="00AD12F7"/>
    <w:rPr>
      <w:sz w:val="24"/>
      <w:szCs w:val="24"/>
    </w:rPr>
  </w:style>
  <w:style w:type="character" w:styleId="EndnoteReference">
    <w:name w:val="endnote reference"/>
    <w:basedOn w:val="DefaultParagraphFont"/>
    <w:uiPriority w:val="99"/>
    <w:unhideWhenUsed/>
    <w:rsid w:val="00AD12F7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AD12F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12F7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12F7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12F7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12F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4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27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2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681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752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869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485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610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5448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3606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2" w:color="FFFFCC"/>
                                                    <w:left w:val="single" w:sz="12" w:space="2" w:color="FFFFCC"/>
                                                    <w:bottom w:val="single" w:sz="12" w:space="2" w:color="FFFFCC"/>
                                                    <w:right w:val="single" w:sz="12" w:space="0" w:color="FFFFCC"/>
                                                  </w:divBdr>
                                                  <w:divsChild>
                                                    <w:div w:id="798188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02976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4522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0219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3374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134540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1450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90182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225291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608265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6176635">
                                                                                              <w:marLeft w:val="0"/>
                                                                                              <w:marRight w:val="120"/>
                                                                                              <w:marTop w:val="0"/>
                                                                                              <w:marBottom w:val="150"/>
                                                                                              <w:divBdr>
                                                                                                <w:top w:val="single" w:sz="2" w:space="0" w:color="EFEFEF"/>
                                                                                                <w:left w:val="single" w:sz="6" w:space="0" w:color="EFEFEF"/>
                                                                                                <w:bottom w:val="single" w:sz="6" w:space="0" w:color="E2E2E2"/>
                                                                                                <w:right w:val="single" w:sz="6" w:space="0" w:color="EFEFEF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791815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387410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760933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3981524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030648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2" w:space="4" w:color="D8D8D8"/>
                                                                                                                    <w:left w:val="single" w:sz="2" w:space="0" w:color="D8D8D8"/>
                                                                                                                    <w:bottom w:val="single" w:sz="2" w:space="4" w:color="D8D8D8"/>
                                                                                                                    <w:right w:val="single" w:sz="2" w:space="0" w:color="D8D8D8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5048534">
                                                                                                                      <w:marLeft w:val="225"/>
                                                                                                                      <w:marRight w:val="225"/>
                                                                                                                      <w:marTop w:val="75"/>
                                                                                                                      <w:marBottom w:val="75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584051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single" w:sz="6" w:space="0" w:color="auto"/>
                                                                                                                            <w:left w:val="single" w:sz="6" w:space="0" w:color="auto"/>
                                                                                                                            <w:bottom w:val="single" w:sz="6" w:space="0" w:color="auto"/>
                                                                                                                            <w:right w:val="single" w:sz="6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15395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8825910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4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ve\Documents\Custom%20Office%20Templates\Structure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>
  <b:Source>
    <b:Tag>Adv12</b:Tag>
    <b:SourceType>InternetSite</b:SourceType>
    <b:Guid>{843807BC-3F3E-44AA-820E-DE6CADF2D625}</b:Guid>
    <b:Year>2012</b:Year>
    <b:URL>http://advancedanalyticallabs.com/</b:URL>
    <b:Author>
      <b:Author>
        <b:Corporate>Advanced Analytical Testing Laboratories</b:Corporate>
      </b:Author>
    </b:Author>
    <b:YearAccessed>2012</b:YearAccessed>
    <b:MonthAccessed>November</b:MonthAccessed>
    <b:DayAccessed>7</b:DayAccessed>
    <b:RefOrder>1</b:RefOrder>
  </b:Source>
</b:Sources>
</file>

<file path=customXml/itemProps1.xml><?xml version="1.0" encoding="utf-8"?>
<ds:datastoreItem xmlns:ds="http://schemas.openxmlformats.org/officeDocument/2006/customXml" ds:itemID="{C695936F-E7BC-46E0-819C-E4EDD940B5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Structured.dotx</Template>
  <TotalTime>42</TotalTime>
  <Pages>1</Pages>
  <Words>2713</Words>
  <Characters>13733</Characters>
  <Application>Microsoft Office Word</Application>
  <DocSecurity>0</DocSecurity>
  <Lines>473</Lines>
  <Paragraphs>432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Hoffman</dc:creator>
  <cp:keywords/>
  <dc:description/>
  <cp:lastModifiedBy>Steve Hoffman</cp:lastModifiedBy>
  <cp:revision>46</cp:revision>
  <dcterms:created xsi:type="dcterms:W3CDTF">2017-01-31T01:25:00Z</dcterms:created>
  <dcterms:modified xsi:type="dcterms:W3CDTF">2017-02-26T17:54:00Z</dcterms:modified>
</cp:coreProperties>
</file>